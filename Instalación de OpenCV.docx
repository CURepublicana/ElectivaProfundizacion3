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FFCAA6" w14:textId="6A1BC868" w:rsidR="00FE2CD5" w:rsidRPr="007E3B97" w:rsidRDefault="00D435E2" w:rsidP="007E3B97">
      <w:pPr>
        <w:jc w:val="center"/>
        <w:rPr>
          <w:rFonts w:cs="Calibri"/>
          <w:b/>
          <w:sz w:val="22"/>
          <w:szCs w:val="22"/>
        </w:rPr>
      </w:pPr>
      <w:r>
        <w:rPr>
          <w:rFonts w:cs="Calibri"/>
          <w:b/>
          <w:sz w:val="22"/>
          <w:szCs w:val="22"/>
        </w:rPr>
        <w:tab/>
        <w:t>MANUAL</w:t>
      </w:r>
    </w:p>
    <w:tbl>
      <w:tblPr>
        <w:tblStyle w:val="Tablaconcuadrcula"/>
        <w:tblW w:w="9776" w:type="dxa"/>
        <w:tblLayout w:type="fixed"/>
        <w:tblLook w:val="04A0" w:firstRow="1" w:lastRow="0" w:firstColumn="1" w:lastColumn="0" w:noHBand="0" w:noVBand="1"/>
      </w:tblPr>
      <w:tblGrid>
        <w:gridCol w:w="2802"/>
        <w:gridCol w:w="6974"/>
      </w:tblGrid>
      <w:tr w:rsidR="00BA5CB7" w:rsidRPr="007E3B97" w14:paraId="6DF81F8B" w14:textId="77777777" w:rsidTr="00BF6FB8">
        <w:trPr>
          <w:tblHeader/>
        </w:trPr>
        <w:tc>
          <w:tcPr>
            <w:tcW w:w="9776" w:type="dxa"/>
            <w:gridSpan w:val="2"/>
            <w:shd w:val="clear" w:color="auto" w:fill="876154"/>
          </w:tcPr>
          <w:p w14:paraId="5A0E3445" w14:textId="77777777" w:rsidR="00BA5CB7" w:rsidRPr="007E3B97" w:rsidRDefault="00BE6FDA" w:rsidP="00BE6FDA">
            <w:pPr>
              <w:jc w:val="center"/>
              <w:rPr>
                <w:rFonts w:cs="Calibri"/>
                <w:b/>
                <w:color w:val="FFFFFF" w:themeColor="background1"/>
              </w:rPr>
            </w:pPr>
            <w:r w:rsidRPr="007E3B97">
              <w:rPr>
                <w:rFonts w:cs="Calibri"/>
                <w:b/>
                <w:color w:val="FFFFFF" w:themeColor="background1"/>
              </w:rPr>
              <w:t>INFORMACIÓN GENERAL</w:t>
            </w:r>
          </w:p>
        </w:tc>
      </w:tr>
      <w:tr w:rsidR="002433D4" w:rsidRPr="007E3B97" w14:paraId="3BE760ED" w14:textId="77777777" w:rsidTr="00BF6FB8">
        <w:tc>
          <w:tcPr>
            <w:tcW w:w="2802" w:type="dxa"/>
          </w:tcPr>
          <w:p w14:paraId="62DF0796" w14:textId="77777777" w:rsidR="002433D4" w:rsidRPr="007E3B97" w:rsidRDefault="002433D4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Fecha</w:t>
            </w:r>
          </w:p>
        </w:tc>
        <w:tc>
          <w:tcPr>
            <w:tcW w:w="6974" w:type="dxa"/>
          </w:tcPr>
          <w:p w14:paraId="2132FB82" w14:textId="77777777" w:rsidR="002433D4" w:rsidRPr="007E3B97" w:rsidRDefault="002433D4" w:rsidP="001940AE">
            <w:pPr>
              <w:rPr>
                <w:rFonts w:cs="Calibri"/>
              </w:rPr>
            </w:pPr>
          </w:p>
        </w:tc>
      </w:tr>
      <w:tr w:rsidR="001008BF" w:rsidRPr="007E3B97" w14:paraId="7C1428D5" w14:textId="77777777" w:rsidTr="00BF6FB8">
        <w:tc>
          <w:tcPr>
            <w:tcW w:w="2802" w:type="dxa"/>
          </w:tcPr>
          <w:p w14:paraId="367E2E81" w14:textId="77777777" w:rsidR="001008BF" w:rsidRPr="007E3B97" w:rsidRDefault="001008BF" w:rsidP="001008BF">
            <w:pPr>
              <w:rPr>
                <w:rFonts w:cs="Calibri"/>
                <w:b/>
              </w:rPr>
            </w:pPr>
            <w:r w:rsidRPr="007E3B97">
              <w:rPr>
                <w:rFonts w:cs="Calibri"/>
                <w:b/>
              </w:rPr>
              <w:t>Nombre de la asignatura</w:t>
            </w:r>
          </w:p>
        </w:tc>
        <w:tc>
          <w:tcPr>
            <w:tcW w:w="6974" w:type="dxa"/>
          </w:tcPr>
          <w:p w14:paraId="21CACC81" w14:textId="41545B07" w:rsidR="001008BF" w:rsidRPr="007E3B97" w:rsidRDefault="00A720A5" w:rsidP="001940AE">
            <w:pPr>
              <w:rPr>
                <w:rFonts w:cs="Calibri"/>
              </w:rPr>
            </w:pPr>
            <w:r>
              <w:rPr>
                <w:rFonts w:cs="Calibri"/>
              </w:rPr>
              <w:t>Electiva de Pro</w:t>
            </w:r>
            <w:r w:rsidR="00CE3DC7">
              <w:rPr>
                <w:rFonts w:cs="Calibri"/>
              </w:rPr>
              <w:t>fundización III</w:t>
            </w:r>
            <w:r w:rsidR="00CC1856">
              <w:rPr>
                <w:rFonts w:cs="Calibri"/>
              </w:rPr>
              <w:t xml:space="preserve"> (</w:t>
            </w:r>
            <w:r w:rsidR="004C21EE">
              <w:rPr>
                <w:rFonts w:eastAsiaTheme="minorHAnsi" w:cs="Calibri"/>
              </w:rPr>
              <w:t>V</w:t>
            </w:r>
            <w:r w:rsidR="00CC1856" w:rsidRPr="00C46363">
              <w:rPr>
                <w:rFonts w:eastAsiaTheme="minorHAnsi" w:cs="Calibri"/>
              </w:rPr>
              <w:t>isión por computador</w:t>
            </w:r>
            <w:r w:rsidR="00CC1856">
              <w:rPr>
                <w:rFonts w:eastAsiaTheme="minorHAnsi" w:cs="Calibri"/>
              </w:rPr>
              <w:t>)</w:t>
            </w:r>
          </w:p>
        </w:tc>
      </w:tr>
      <w:tr w:rsidR="00E66D25" w:rsidRPr="007E3B97" w14:paraId="4C937535" w14:textId="77777777" w:rsidTr="00BF6FB8">
        <w:tc>
          <w:tcPr>
            <w:tcW w:w="2802" w:type="dxa"/>
          </w:tcPr>
          <w:p w14:paraId="2C6F6785" w14:textId="77777777" w:rsidR="00E66D25" w:rsidRPr="007E3B97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Docente</w:t>
            </w:r>
          </w:p>
        </w:tc>
        <w:tc>
          <w:tcPr>
            <w:tcW w:w="6974" w:type="dxa"/>
          </w:tcPr>
          <w:p w14:paraId="48E321C6" w14:textId="77777777" w:rsidR="00E66D25" w:rsidRPr="007E3B97" w:rsidRDefault="00B7445B" w:rsidP="00E66D25">
            <w:pPr>
              <w:rPr>
                <w:rFonts w:cs="Calibri"/>
              </w:rPr>
            </w:pPr>
            <w:r>
              <w:rPr>
                <w:rFonts w:cs="Calibri"/>
              </w:rPr>
              <w:t>Oscar Eduardo Ortiz Pinzón</w:t>
            </w:r>
          </w:p>
        </w:tc>
      </w:tr>
      <w:tr w:rsidR="004E30D0" w:rsidRPr="007E3B97" w14:paraId="42A2FCBF" w14:textId="77777777" w:rsidTr="00BF6FB8">
        <w:tc>
          <w:tcPr>
            <w:tcW w:w="2802" w:type="dxa"/>
          </w:tcPr>
          <w:p w14:paraId="500448A5" w14:textId="77777777" w:rsidR="004E30D0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Horario</w:t>
            </w:r>
          </w:p>
        </w:tc>
        <w:tc>
          <w:tcPr>
            <w:tcW w:w="6974" w:type="dxa"/>
          </w:tcPr>
          <w:p w14:paraId="4F63CC57" w14:textId="6DCE74CF" w:rsidR="004E30D0" w:rsidRPr="007E3B97" w:rsidRDefault="00515B21" w:rsidP="00E66D25">
            <w:pPr>
              <w:rPr>
                <w:rFonts w:cs="Calibri"/>
              </w:rPr>
            </w:pPr>
            <w:r>
              <w:rPr>
                <w:rFonts w:cs="Calibri"/>
              </w:rPr>
              <w:t xml:space="preserve">Jueves 7:45 pm </w:t>
            </w:r>
            <w:r w:rsidR="00BE17F9">
              <w:rPr>
                <w:rFonts w:cs="Calibri"/>
              </w:rPr>
              <w:t>–</w:t>
            </w:r>
            <w:r>
              <w:rPr>
                <w:rFonts w:cs="Calibri"/>
              </w:rPr>
              <w:t xml:space="preserve"> </w:t>
            </w:r>
            <w:r w:rsidR="00BE17F9">
              <w:rPr>
                <w:rFonts w:cs="Calibri"/>
              </w:rPr>
              <w:t>10:00 pm</w:t>
            </w:r>
          </w:p>
        </w:tc>
      </w:tr>
      <w:tr w:rsidR="004E30D0" w:rsidRPr="007E3B97" w14:paraId="67280187" w14:textId="77777777" w:rsidTr="00BF6FB8">
        <w:tc>
          <w:tcPr>
            <w:tcW w:w="2802" w:type="dxa"/>
          </w:tcPr>
          <w:p w14:paraId="01C70EBF" w14:textId="77777777" w:rsidR="004E30D0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Grupo</w:t>
            </w:r>
          </w:p>
        </w:tc>
        <w:tc>
          <w:tcPr>
            <w:tcW w:w="6974" w:type="dxa"/>
          </w:tcPr>
          <w:p w14:paraId="4C8D6351" w14:textId="2F0DD555" w:rsidR="004E30D0" w:rsidRPr="007E3B97" w:rsidRDefault="00BE17F9" w:rsidP="00E66D25">
            <w:pPr>
              <w:rPr>
                <w:rFonts w:cs="Calibri"/>
              </w:rPr>
            </w:pPr>
            <w:r>
              <w:rPr>
                <w:rFonts w:cs="Calibri"/>
              </w:rPr>
              <w:t>I</w:t>
            </w:r>
            <w:r w:rsidR="00607342">
              <w:rPr>
                <w:rFonts w:cs="Calibri"/>
              </w:rPr>
              <w:t>I</w:t>
            </w:r>
          </w:p>
        </w:tc>
      </w:tr>
    </w:tbl>
    <w:p w14:paraId="04CF867E" w14:textId="77777777" w:rsidR="00BA5CB7" w:rsidRPr="007E3B97" w:rsidRDefault="00BA5CB7" w:rsidP="007E3B97">
      <w:pPr>
        <w:autoSpaceDE w:val="0"/>
        <w:autoSpaceDN w:val="0"/>
        <w:spacing w:before="9" w:after="1"/>
        <w:jc w:val="left"/>
        <w:rPr>
          <w:rFonts w:eastAsia="Calibri" w:cs="Calibri"/>
          <w:b/>
          <w:sz w:val="13"/>
          <w:szCs w:val="22"/>
          <w:lang w:val="es-CO" w:eastAsia="en-US"/>
        </w:rPr>
      </w:pPr>
    </w:p>
    <w:p w14:paraId="28673936" w14:textId="77777777" w:rsidR="00175A20" w:rsidRPr="007E3B97" w:rsidRDefault="00175A20" w:rsidP="007E3B97">
      <w:pPr>
        <w:autoSpaceDE w:val="0"/>
        <w:autoSpaceDN w:val="0"/>
        <w:spacing w:before="9" w:after="1"/>
        <w:jc w:val="left"/>
        <w:rPr>
          <w:rFonts w:eastAsia="Calibri" w:cs="Calibri"/>
          <w:b/>
          <w:sz w:val="13"/>
          <w:szCs w:val="22"/>
          <w:lang w:val="es-CO" w:eastAsia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76"/>
      </w:tblGrid>
      <w:tr w:rsidR="001008BF" w:rsidRPr="007E3B97" w14:paraId="7F732CC5" w14:textId="77777777" w:rsidTr="00BF6FB8">
        <w:trPr>
          <w:trHeight w:val="266"/>
          <w:tblHeader/>
        </w:trPr>
        <w:tc>
          <w:tcPr>
            <w:tcW w:w="9776" w:type="dxa"/>
            <w:shd w:val="clear" w:color="auto" w:fill="876154"/>
          </w:tcPr>
          <w:p w14:paraId="1B0A9141" w14:textId="1C777D3B" w:rsidR="001008BF" w:rsidRPr="006D2E4D" w:rsidRDefault="006D2E4D" w:rsidP="006D2E4D">
            <w:pPr>
              <w:pStyle w:val="Ttulo7"/>
              <w:jc w:val="center"/>
              <w:rPr>
                <w:rFonts w:cs="Times New Roman"/>
              </w:rPr>
            </w:pPr>
            <w:r w:rsidRPr="00FA3E69">
              <w:t xml:space="preserve">Manual </w:t>
            </w:r>
            <w:r>
              <w:t>de</w:t>
            </w:r>
            <w:r w:rsidR="00D435E2">
              <w:t xml:space="preserve"> descarga</w:t>
            </w:r>
            <w:r>
              <w:t xml:space="preserve"> Python y OpenC</w:t>
            </w:r>
            <w:r>
              <w:t>V</w:t>
            </w:r>
          </w:p>
        </w:tc>
      </w:tr>
      <w:tr w:rsidR="001008BF" w:rsidRPr="007E3B97" w14:paraId="4DB0BEC6" w14:textId="77777777" w:rsidTr="00BF6FB8">
        <w:tc>
          <w:tcPr>
            <w:tcW w:w="9776" w:type="dxa"/>
          </w:tcPr>
          <w:p w14:paraId="2618CF1D" w14:textId="77777777" w:rsidR="00C46363" w:rsidRPr="00C46363" w:rsidRDefault="00C46363" w:rsidP="00C46363">
            <w:pPr>
              <w:rPr>
                <w:rFonts w:eastAsiaTheme="minorHAnsi" w:cs="Calibri"/>
              </w:rPr>
            </w:pPr>
          </w:p>
          <w:p w14:paraId="4E806921" w14:textId="77777777" w:rsidR="00C16D0A" w:rsidRDefault="00C16D0A" w:rsidP="00C16D0A">
            <w:pPr>
              <w:rPr>
                <w:lang w:val="es-MX"/>
              </w:rPr>
            </w:pPr>
            <w:r w:rsidRPr="00E042D9">
              <w:rPr>
                <w:lang w:val="es-MX"/>
              </w:rPr>
              <w:t xml:space="preserve">Lo primero que debemos hacer </w:t>
            </w:r>
            <w:r>
              <w:rPr>
                <w:lang w:val="es-MX"/>
              </w:rPr>
              <w:t xml:space="preserve">es </w:t>
            </w:r>
            <w:r w:rsidRPr="00E042D9">
              <w:rPr>
                <w:lang w:val="es-MX"/>
              </w:rPr>
              <w:t xml:space="preserve">descargar del sitio oficial </w:t>
            </w:r>
            <w:r>
              <w:rPr>
                <w:lang w:val="es-MX"/>
              </w:rPr>
              <w:t>de Python</w:t>
            </w:r>
          </w:p>
          <w:p w14:paraId="2F4DEE0E" w14:textId="77777777" w:rsidR="00C16D0A" w:rsidRDefault="00C16D0A" w:rsidP="00C16D0A">
            <w:pPr>
              <w:rPr>
                <w:lang w:val="es-MX"/>
              </w:rPr>
            </w:pPr>
            <w:hyperlink r:id="rId8" w:history="1">
              <w:r w:rsidRPr="00CE0076">
                <w:rPr>
                  <w:rStyle w:val="Hipervnculo"/>
                  <w:lang w:val="es-MX"/>
                </w:rPr>
                <w:t>https://www.python.org</w:t>
              </w:r>
            </w:hyperlink>
          </w:p>
          <w:p w14:paraId="5BB26B79" w14:textId="77777777" w:rsidR="00C16D0A" w:rsidRDefault="00C16D0A" w:rsidP="00C16D0A">
            <w:pPr>
              <w:rPr>
                <w:lang w:val="es-MX"/>
              </w:rPr>
            </w:pPr>
            <w:r w:rsidRPr="00E042D9">
              <w:rPr>
                <w:lang w:val="es-MX"/>
              </w:rPr>
              <w:t>La versión más reciente es la 3</w:t>
            </w:r>
            <w:r>
              <w:rPr>
                <w:lang w:val="es-MX"/>
              </w:rPr>
              <w:t xml:space="preserve">.8.5, </w:t>
            </w:r>
            <w:r w:rsidRPr="00E042D9">
              <w:rPr>
                <w:lang w:val="es-MX"/>
              </w:rPr>
              <w:t xml:space="preserve">Pero ésta puede cambiar debido a la comunidad desarrollo qué día a día hace mejoras , cambios y nuevos </w:t>
            </w:r>
            <w:r>
              <w:rPr>
                <w:lang w:val="es-MX"/>
              </w:rPr>
              <w:t xml:space="preserve">features </w:t>
            </w:r>
            <w:r w:rsidRPr="00E042D9">
              <w:rPr>
                <w:lang w:val="es-MX"/>
              </w:rPr>
              <w:t xml:space="preserve">para hacer de Python </w:t>
            </w:r>
            <w:r>
              <w:rPr>
                <w:lang w:val="es-MX"/>
              </w:rPr>
              <w:t>u</w:t>
            </w:r>
            <w:r w:rsidRPr="00E042D9">
              <w:rPr>
                <w:lang w:val="es-MX"/>
              </w:rPr>
              <w:t>n mejor lenguaje posible</w:t>
            </w:r>
            <w:r>
              <w:rPr>
                <w:lang w:val="es-MX"/>
              </w:rPr>
              <w:t>.</w:t>
            </w:r>
          </w:p>
          <w:p w14:paraId="66D1D95F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AA84D75" wp14:editId="15B03E33">
                  <wp:extent cx="5612130" cy="2760980"/>
                  <wp:effectExtent l="0" t="0" r="7620" b="127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6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8CF83E" w14:textId="77777777" w:rsidR="00C16D0A" w:rsidRDefault="00C16D0A" w:rsidP="00C16D0A">
            <w:pPr>
              <w:rPr>
                <w:lang w:val="es-MX"/>
              </w:rPr>
            </w:pPr>
            <w:r w:rsidRPr="00E042D9">
              <w:rPr>
                <w:lang w:val="es-MX"/>
              </w:rPr>
              <w:t>Después de hecha la descarga debemos darle ejecutar</w:t>
            </w:r>
            <w:r>
              <w:rPr>
                <w:lang w:val="es-MX"/>
              </w:rPr>
              <w:t xml:space="preserve">, </w:t>
            </w:r>
            <w:r w:rsidRPr="00E042D9">
              <w:rPr>
                <w:lang w:val="es-MX"/>
              </w:rPr>
              <w:t>A la versión Que nosotros deseamos por ejemplo si nosotros deseamos que sea de 32 bits ya que nuestro equipo de computo no es tan potente para soportar 64 bits o</w:t>
            </w:r>
            <w:r>
              <w:rPr>
                <w:lang w:val="es-MX"/>
              </w:rPr>
              <w:t xml:space="preserve"> </w:t>
            </w:r>
            <w:r w:rsidRPr="00E042D9">
              <w:rPr>
                <w:lang w:val="es-MX"/>
              </w:rPr>
              <w:t xml:space="preserve">nuestro sistema operativo no soporta 64 bits. </w:t>
            </w:r>
          </w:p>
          <w:p w14:paraId="0A1C1720" w14:textId="77777777" w:rsidR="00C16D0A" w:rsidRDefault="00C16D0A" w:rsidP="00C16D0A">
            <w:pPr>
              <w:rPr>
                <w:lang w:val="es-MX"/>
              </w:rPr>
            </w:pPr>
            <w:r w:rsidRPr="00E042D9">
              <w:rPr>
                <w:lang w:val="es-MX"/>
              </w:rPr>
              <w:t>Tenemos 64 bits y 32 bits y también tenemos los distintos sistemas operativos</w:t>
            </w:r>
            <w:r>
              <w:rPr>
                <w:lang w:val="es-MX"/>
              </w:rPr>
              <w:t xml:space="preserve">, </w:t>
            </w:r>
            <w:r w:rsidRPr="00E042D9">
              <w:rPr>
                <w:lang w:val="es-MX"/>
              </w:rPr>
              <w:t>bien sea Windows De Microsoft</w:t>
            </w:r>
            <w:r>
              <w:rPr>
                <w:lang w:val="es-MX"/>
              </w:rPr>
              <w:t xml:space="preserve">, </w:t>
            </w:r>
            <w:r w:rsidRPr="00E042D9">
              <w:rPr>
                <w:lang w:val="es-MX"/>
              </w:rPr>
              <w:t>Linux con sus distintas versiones</w:t>
            </w:r>
            <w:r>
              <w:rPr>
                <w:lang w:val="es-MX"/>
              </w:rPr>
              <w:t xml:space="preserve">, </w:t>
            </w:r>
            <w:r w:rsidRPr="00E042D9">
              <w:rPr>
                <w:lang w:val="es-MX"/>
              </w:rPr>
              <w:t>o Mac de Apple</w:t>
            </w:r>
            <w:r>
              <w:rPr>
                <w:lang w:val="es-MX"/>
              </w:rPr>
              <w:t>.</w:t>
            </w:r>
          </w:p>
          <w:p w14:paraId="72AFEDBB" w14:textId="77777777" w:rsidR="00C16D0A" w:rsidRDefault="00C16D0A" w:rsidP="00C16D0A">
            <w:pPr>
              <w:rPr>
                <w:lang w:val="es-MX"/>
              </w:rPr>
            </w:pPr>
            <w:r w:rsidRPr="00E042D9">
              <w:rPr>
                <w:lang w:val="es-MX"/>
              </w:rPr>
              <w:t xml:space="preserve">Este ejemplo es una máquina Windows 10 </w:t>
            </w:r>
            <w:r>
              <w:rPr>
                <w:lang w:val="es-MX"/>
              </w:rPr>
              <w:t>de</w:t>
            </w:r>
            <w:r w:rsidRPr="00E042D9">
              <w:rPr>
                <w:lang w:val="es-MX"/>
              </w:rPr>
              <w:t xml:space="preserve"> 64 bits</w:t>
            </w:r>
            <w:r>
              <w:rPr>
                <w:lang w:val="es-MX"/>
              </w:rPr>
              <w:t>:</w:t>
            </w:r>
          </w:p>
          <w:p w14:paraId="6240073B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4EE2F3" wp14:editId="5E655580">
                  <wp:extent cx="5612130" cy="3456305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45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25CA4" w14:textId="77777777" w:rsidR="00C16D0A" w:rsidRDefault="00C16D0A" w:rsidP="00C16D0A">
            <w:pPr>
              <w:rPr>
                <w:lang w:val="es-MX"/>
              </w:rPr>
            </w:pPr>
            <w:r w:rsidRPr="00E042D9">
              <w:rPr>
                <w:lang w:val="es-MX"/>
              </w:rPr>
              <w:t>La siguiente pantalla nos presenta donde queremos instalarlo o donde nosotros deseamos instalarlo , también nos ofrece la posibilidad de instalación para todas las personas qué hacen uso del equipo o exclusivamente para una sola persona</w:t>
            </w:r>
            <w:r>
              <w:rPr>
                <w:lang w:val="es-MX"/>
              </w:rPr>
              <w:t xml:space="preserve">, </w:t>
            </w:r>
            <w:r w:rsidRPr="00E042D9">
              <w:rPr>
                <w:lang w:val="es-MX"/>
              </w:rPr>
              <w:t xml:space="preserve">importante incluir dentro de las opciones Python 3.8 en el </w:t>
            </w:r>
            <w:r>
              <w:rPr>
                <w:lang w:val="es-MX"/>
              </w:rPr>
              <w:t xml:space="preserve">path del </w:t>
            </w:r>
            <w:r w:rsidRPr="00E042D9">
              <w:rPr>
                <w:lang w:val="es-MX"/>
              </w:rPr>
              <w:t xml:space="preserve">Sistema operativo . </w:t>
            </w:r>
          </w:p>
          <w:p w14:paraId="5188E33B" w14:textId="77777777" w:rsidR="00C16D0A" w:rsidRDefault="00C16D0A" w:rsidP="00C16D0A">
            <w:pPr>
              <w:rPr>
                <w:lang w:val="es-MX"/>
              </w:rPr>
            </w:pPr>
            <w:r w:rsidRPr="00F92052">
              <w:rPr>
                <w:lang w:val="es-MX"/>
              </w:rPr>
              <w:t xml:space="preserve">Después de esto nos va a pedir autorización Para qué nos permita como administradores la instalación del software . </w:t>
            </w:r>
          </w:p>
          <w:p w14:paraId="0B823E9B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8DE571" wp14:editId="0EA80701">
                  <wp:extent cx="5612130" cy="3456305"/>
                  <wp:effectExtent l="0" t="0" r="762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45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87091" w14:textId="77777777" w:rsidR="00C16D0A" w:rsidRDefault="00C16D0A" w:rsidP="00C16D0A">
            <w:pPr>
              <w:rPr>
                <w:lang w:val="es-MX"/>
              </w:rPr>
            </w:pPr>
            <w:r>
              <w:rPr>
                <w:lang w:val="es-MX"/>
              </w:rPr>
              <w:t>luego</w:t>
            </w:r>
            <w:r w:rsidRPr="009927AF">
              <w:rPr>
                <w:lang w:val="es-MX"/>
              </w:rPr>
              <w:t xml:space="preserve"> de esto </w:t>
            </w:r>
            <w:r w:rsidRPr="00525660">
              <w:rPr>
                <w:lang w:val="es-MX"/>
              </w:rPr>
              <w:t xml:space="preserve">nos aparece como realizado el proceso </w:t>
            </w:r>
          </w:p>
          <w:p w14:paraId="3EF31D41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F217B04" wp14:editId="22793780">
                  <wp:extent cx="5612130" cy="3456305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45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61165" w14:textId="77777777" w:rsidR="00C16D0A" w:rsidRDefault="00C16D0A" w:rsidP="00C16D0A">
            <w:pPr>
              <w:rPr>
                <w:lang w:val="es-MX"/>
              </w:rPr>
            </w:pPr>
            <w:r w:rsidRPr="00B85B3A">
              <w:rPr>
                <w:lang w:val="es-MX"/>
              </w:rPr>
              <w:t>Debemos tener en cuenta qué no podemos crear una carpeta o un archivo donde el numero caracteres sea hasta 260 caracteres</w:t>
            </w:r>
            <w:r>
              <w:rPr>
                <w:lang w:val="es-MX"/>
              </w:rPr>
              <w:t>,</w:t>
            </w:r>
            <w:r w:rsidRPr="00B85B3A">
              <w:rPr>
                <w:lang w:val="es-MX"/>
              </w:rPr>
              <w:t xml:space="preserve"> dicho de otra manera </w:t>
            </w:r>
          </w:p>
          <w:p w14:paraId="56C60DCE" w14:textId="498C9A2D" w:rsidR="00C16D0A" w:rsidRDefault="00C16D0A" w:rsidP="00C16D0A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C:\mis</w:t>
            </w:r>
            <w:r w:rsidRPr="00A64F8B">
              <w:rPr>
                <w:lang w:val="es-MX"/>
              </w:rPr>
              <w:t xml:space="preserve"> documentos</w:t>
            </w:r>
            <w:r>
              <w:rPr>
                <w:lang w:val="es-MX"/>
              </w:rPr>
              <w:t>\</w:t>
            </w:r>
            <w:r w:rsidRPr="00A64F8B">
              <w:rPr>
                <w:lang w:val="es-MX"/>
              </w:rPr>
              <w:t>user</w:t>
            </w:r>
            <w:r>
              <w:rPr>
                <w:lang w:val="es-MX"/>
              </w:rPr>
              <w:t>\</w:t>
            </w:r>
            <w:r w:rsidRPr="00A64F8B">
              <w:rPr>
                <w:lang w:val="es-MX"/>
              </w:rPr>
              <w:t>pajarito Pérez</w:t>
            </w:r>
            <w:r>
              <w:rPr>
                <w:lang w:val="es-MX"/>
              </w:rPr>
              <w:t>\</w:t>
            </w:r>
            <w:r w:rsidRPr="00A64F8B">
              <w:rPr>
                <w:lang w:val="es-MX"/>
              </w:rPr>
              <w:t>mis documentos</w:t>
            </w:r>
            <w:r>
              <w:rPr>
                <w:lang w:val="es-MX"/>
              </w:rPr>
              <w:t>\</w:t>
            </w:r>
            <w:r w:rsidRPr="00007D1C">
              <w:rPr>
                <w:lang w:val="es-MX"/>
              </w:rPr>
              <w:t>carpeta primera</w:t>
            </w:r>
            <w:r>
              <w:rPr>
                <w:lang w:val="es-MX"/>
              </w:rPr>
              <w:t>\</w:t>
            </w:r>
            <w:r w:rsidRPr="00007D1C">
              <w:rPr>
                <w:lang w:val="es-MX"/>
              </w:rPr>
              <w:t>carpeta segunda</w:t>
            </w:r>
            <w:r>
              <w:rPr>
                <w:lang w:val="es-MX"/>
              </w:rPr>
              <w:t>\</w:t>
            </w:r>
            <w:r w:rsidRPr="00007D1C">
              <w:rPr>
                <w:lang w:val="es-MX"/>
              </w:rPr>
              <w:t>carpeta mis pajaritos</w:t>
            </w:r>
            <w:r>
              <w:rPr>
                <w:lang w:val="es-MX"/>
              </w:rPr>
              <w:t>\</w:t>
            </w:r>
            <w:r w:rsidRPr="0045110D">
              <w:rPr>
                <w:lang w:val="es-MX"/>
              </w:rPr>
              <w:t>mis mejores eventos</w:t>
            </w:r>
            <w:r>
              <w:rPr>
                <w:lang w:val="es-MX"/>
              </w:rPr>
              <w:t>\</w:t>
            </w:r>
            <w:r w:rsidRPr="0045110D">
              <w:rPr>
                <w:lang w:val="es-MX"/>
              </w:rPr>
              <w:t>fotografías de 15 años</w:t>
            </w:r>
            <w:r>
              <w:rPr>
                <w:lang w:val="es-MX"/>
              </w:rPr>
              <w:t>\</w:t>
            </w:r>
            <w:r w:rsidRPr="0045110D">
              <w:rPr>
                <w:lang w:val="es-MX"/>
              </w:rPr>
              <w:t>abcd e FF GH IJKÑOPQ</w:t>
            </w:r>
            <w:r>
              <w:rPr>
                <w:lang w:val="es-MX"/>
              </w:rPr>
              <w:t>\</w:t>
            </w:r>
            <w:r w:rsidRPr="00511E6C">
              <w:rPr>
                <w:lang w:val="es-MX"/>
              </w:rPr>
              <w:t xml:space="preserve">trabajo </w:t>
            </w:r>
            <w:r>
              <w:rPr>
                <w:lang w:val="es-MX"/>
              </w:rPr>
              <w:t>profesor m</w:t>
            </w:r>
            <w:r w:rsidRPr="00511E6C">
              <w:rPr>
                <w:lang w:val="es-MX"/>
              </w:rPr>
              <w:t>ala gente</w:t>
            </w:r>
            <w:r>
              <w:rPr>
                <w:lang w:val="es-MX"/>
              </w:rPr>
              <w:t>\</w:t>
            </w:r>
            <w:r w:rsidRPr="00511E6C">
              <w:rPr>
                <w:lang w:val="es-MX"/>
              </w:rPr>
              <w:t>trabajo primero</w:t>
            </w:r>
            <w:r>
              <w:rPr>
                <w:lang w:val="es-MX"/>
              </w:rPr>
              <w:t>\</w:t>
            </w:r>
            <w:r w:rsidRPr="00511E6C">
              <w:rPr>
                <w:lang w:val="es-MX"/>
              </w:rPr>
              <w:t>tiene huevo</w:t>
            </w:r>
            <w:r>
              <w:rPr>
                <w:lang w:val="es-MX"/>
              </w:rPr>
              <w:t>\</w:t>
            </w:r>
            <w:r w:rsidRPr="008A6EF3">
              <w:rPr>
                <w:lang w:val="es-MX"/>
              </w:rPr>
              <w:t>mi programa.</w:t>
            </w:r>
            <w:r>
              <w:rPr>
                <w:lang w:val="es-MX"/>
              </w:rPr>
              <w:t>py</w:t>
            </w:r>
            <w:r w:rsidRPr="00511E6C">
              <w:rPr>
                <w:lang w:val="es-MX"/>
              </w:rPr>
              <w:t xml:space="preserve"> </w:t>
            </w:r>
            <w:r w:rsidRPr="0045110D">
              <w:rPr>
                <w:lang w:val="es-MX"/>
              </w:rPr>
              <w:t xml:space="preserve">   </w:t>
            </w:r>
            <w:r w:rsidRPr="00A64F8B">
              <w:rPr>
                <w:lang w:val="es-MX"/>
              </w:rPr>
              <w:t xml:space="preserve"> </w:t>
            </w:r>
          </w:p>
          <w:p w14:paraId="32038997" w14:textId="0BF255AF" w:rsidR="00BF5890" w:rsidRDefault="00BF5890" w:rsidP="00C16D0A">
            <w:pPr>
              <w:rPr>
                <w:lang w:val="es-MX"/>
              </w:rPr>
            </w:pPr>
            <w:r>
              <w:rPr>
                <w:lang w:val="es-MX"/>
              </w:rPr>
              <w:t>RECOMENDACIÓN</w:t>
            </w:r>
          </w:p>
          <w:p w14:paraId="6ACDDF95" w14:textId="2BF03F8E" w:rsidR="00BF5890" w:rsidRDefault="00671C75" w:rsidP="00C16D0A">
            <w:pPr>
              <w:rPr>
                <w:lang w:val="es-MX"/>
              </w:rPr>
            </w:pPr>
            <w:r>
              <w:rPr>
                <w:lang w:val="es-MX"/>
              </w:rPr>
              <w:t xml:space="preserve">Utilizar una carpeta </w:t>
            </w:r>
            <w:r w:rsidR="00980102">
              <w:rPr>
                <w:lang w:val="es-MX"/>
              </w:rPr>
              <w:t>de fácil recordación, por ejemplo C:\</w:t>
            </w:r>
            <w:r w:rsidR="000B62A7">
              <w:rPr>
                <w:lang w:val="es-MX"/>
              </w:rPr>
              <w:t>OpenCV\Ejemplos</w:t>
            </w:r>
          </w:p>
          <w:p w14:paraId="5E1FC521" w14:textId="77777777" w:rsidR="000B62A7" w:rsidRPr="00671C75" w:rsidRDefault="000B62A7" w:rsidP="00C16D0A">
            <w:pPr>
              <w:rPr>
                <w:lang w:val="es-MX"/>
              </w:rPr>
            </w:pPr>
          </w:p>
          <w:p w14:paraId="070C87EF" w14:textId="77777777" w:rsidR="00C16D0A" w:rsidRDefault="00C16D0A" w:rsidP="00C16D0A">
            <w:pPr>
              <w:rPr>
                <w:lang w:val="es-MX"/>
              </w:rPr>
            </w:pPr>
            <w:r w:rsidRPr="008A6EF3">
              <w:rPr>
                <w:lang w:val="es-MX"/>
              </w:rPr>
              <w:t xml:space="preserve">no será válido </w:t>
            </w:r>
            <w:r w:rsidRPr="00890FC6">
              <w:rPr>
                <w:lang w:val="es-MX"/>
              </w:rPr>
              <w:t xml:space="preserve">ya que nosotros pasamos más de 5 carpetas y la extensión de la cadena supera </w:t>
            </w:r>
            <w:r w:rsidRPr="001830D8">
              <w:rPr>
                <w:lang w:val="es-MX"/>
              </w:rPr>
              <w:t>los 260 caracteres</w:t>
            </w:r>
            <w:r>
              <w:rPr>
                <w:lang w:val="es-MX"/>
              </w:rPr>
              <w:t>.</w:t>
            </w:r>
          </w:p>
          <w:p w14:paraId="06C7851D" w14:textId="77777777" w:rsidR="00C16D0A" w:rsidRDefault="00C16D0A" w:rsidP="00C16D0A">
            <w:pPr>
              <w:rPr>
                <w:lang w:val="es-MX"/>
              </w:rPr>
            </w:pPr>
            <w:r w:rsidRPr="00EB7623">
              <w:rPr>
                <w:lang w:val="es-MX"/>
              </w:rPr>
              <w:t>revisamos la instalación Que haya sido exitosa en todo caso</w:t>
            </w:r>
            <w:r>
              <w:rPr>
                <w:lang w:val="es-MX"/>
              </w:rPr>
              <w:t>:</w:t>
            </w:r>
          </w:p>
          <w:p w14:paraId="2F4A603C" w14:textId="77777777" w:rsidR="00C16D0A" w:rsidRDefault="00C16D0A" w:rsidP="00C16D0A">
            <w:pPr>
              <w:rPr>
                <w:lang w:val="es-MX"/>
              </w:rPr>
            </w:pPr>
            <w:r w:rsidRPr="00881DC6">
              <w:rPr>
                <w:lang w:val="es-MX"/>
              </w:rPr>
              <w:t xml:space="preserve">vamos a Windows inicio después Python 3.8 </w:t>
            </w:r>
          </w:p>
          <w:p w14:paraId="535AA833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F52E452" wp14:editId="4A0DE7D1">
                  <wp:extent cx="2540131" cy="1689187"/>
                  <wp:effectExtent l="0" t="0" r="0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131" cy="1689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39487" w14:textId="77777777" w:rsidR="00C16D0A" w:rsidRDefault="00C16D0A" w:rsidP="00C16D0A">
            <w:pPr>
              <w:rPr>
                <w:lang w:val="es-MX"/>
              </w:rPr>
            </w:pPr>
            <w:r w:rsidRPr="00B9744C">
              <w:rPr>
                <w:lang w:val="es-MX"/>
              </w:rPr>
              <w:t xml:space="preserve">para comprobar que todo ha salido bien tal cual como nosotros necesitamos , vamos a hacer lo siguiente la tecla Windows </w:t>
            </w:r>
            <w:r>
              <w:rPr>
                <w:lang w:val="es-MX"/>
              </w:rPr>
              <w:t>+ R</w:t>
            </w:r>
          </w:p>
          <w:p w14:paraId="3695DD61" w14:textId="77777777" w:rsidR="00C16D0A" w:rsidRDefault="00C16D0A" w:rsidP="00C16D0A">
            <w:pPr>
              <w:rPr>
                <w:lang w:val="es-MX"/>
              </w:rPr>
            </w:pPr>
            <w:r w:rsidRPr="00E421FB">
              <w:rPr>
                <w:lang w:val="es-MX"/>
              </w:rPr>
              <w:t>allí escribimos la siguiente palabra cmd</w:t>
            </w:r>
            <w:r>
              <w:rPr>
                <w:lang w:val="es-MX"/>
              </w:rPr>
              <w:t xml:space="preserve"> </w:t>
            </w:r>
            <w:r w:rsidRPr="00E421FB">
              <w:rPr>
                <w:lang w:val="es-MX"/>
              </w:rPr>
              <w:t>y damos enter</w:t>
            </w:r>
            <w:r>
              <w:rPr>
                <w:lang w:val="es-MX"/>
              </w:rPr>
              <w:t>.</w:t>
            </w:r>
          </w:p>
          <w:p w14:paraId="2E5AA004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2832873" wp14:editId="4CB3905B">
                  <wp:extent cx="5612130" cy="2388870"/>
                  <wp:effectExtent l="0" t="0" r="762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981C2" w14:textId="77777777" w:rsidR="00C16D0A" w:rsidRDefault="00C16D0A" w:rsidP="00C16D0A">
            <w:pPr>
              <w:rPr>
                <w:lang w:val="es-MX"/>
              </w:rPr>
            </w:pPr>
            <w:r w:rsidRPr="0063601C">
              <w:rPr>
                <w:lang w:val="es-MX"/>
              </w:rPr>
              <w:t xml:space="preserve">Luego de esto vamos a escribir Python </w:t>
            </w:r>
          </w:p>
          <w:p w14:paraId="18B3D42F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B5BEF7" wp14:editId="1A6BBD49">
                  <wp:extent cx="5612130" cy="2388870"/>
                  <wp:effectExtent l="0" t="0" r="762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FC758" w14:textId="77777777" w:rsidR="00C16D0A" w:rsidRDefault="00C16D0A" w:rsidP="00C16D0A">
            <w:pPr>
              <w:rPr>
                <w:lang w:val="es-MX"/>
              </w:rPr>
            </w:pPr>
            <w:r w:rsidRPr="008B7DF9">
              <w:rPr>
                <w:lang w:val="es-MX"/>
              </w:rPr>
              <w:t xml:space="preserve">En caso de error tenemos que revisar la documentación existente . En caso de utilizar Linux o Mac debemos revisar </w:t>
            </w:r>
            <w:r w:rsidRPr="00C12078">
              <w:rPr>
                <w:lang w:val="es-MX"/>
              </w:rPr>
              <w:t xml:space="preserve">la especificación funcionales tanto el sistema operativo la máquina virtual y los componentes de terceros . </w:t>
            </w:r>
          </w:p>
          <w:p w14:paraId="34EF649E" w14:textId="77777777" w:rsidR="00C16D0A" w:rsidRDefault="00C16D0A" w:rsidP="00C16D0A">
            <w:pPr>
              <w:rPr>
                <w:lang w:val="es-MX"/>
              </w:rPr>
            </w:pPr>
            <w:r w:rsidRPr="00177242">
              <w:rPr>
                <w:lang w:val="es-MX"/>
              </w:rPr>
              <w:t>Instalación del software Open</w:t>
            </w:r>
            <w:r>
              <w:rPr>
                <w:lang w:val="es-MX"/>
              </w:rPr>
              <w:t>CV</w:t>
            </w:r>
          </w:p>
          <w:p w14:paraId="5EF3DF95" w14:textId="77777777" w:rsidR="00C16D0A" w:rsidRDefault="00C16D0A" w:rsidP="00C16D0A">
            <w:pPr>
              <w:rPr>
                <w:lang w:val="es-MX"/>
              </w:rPr>
            </w:pPr>
            <w:r w:rsidRPr="001161DD">
              <w:rPr>
                <w:lang w:val="es-MX"/>
              </w:rPr>
              <w:t xml:space="preserve">el desarrollo software </w:t>
            </w:r>
            <w:r>
              <w:rPr>
                <w:lang w:val="es-MX"/>
              </w:rPr>
              <w:t xml:space="preserve">de </w:t>
            </w:r>
            <w:r w:rsidRPr="001161DD">
              <w:rPr>
                <w:lang w:val="es-MX"/>
              </w:rPr>
              <w:t>Open</w:t>
            </w:r>
            <w:r>
              <w:rPr>
                <w:lang w:val="es-MX"/>
              </w:rPr>
              <w:t xml:space="preserve">CV </w:t>
            </w:r>
            <w:r w:rsidRPr="001161DD">
              <w:rPr>
                <w:lang w:val="es-MX"/>
              </w:rPr>
              <w:t xml:space="preserve">Se hace </w:t>
            </w:r>
            <w:r w:rsidRPr="00670897">
              <w:rPr>
                <w:lang w:val="es-MX"/>
              </w:rPr>
              <w:t>de acuerdo a las políticas del software libre</w:t>
            </w:r>
            <w:r>
              <w:rPr>
                <w:lang w:val="es-MX"/>
              </w:rPr>
              <w:t>,</w:t>
            </w:r>
            <w:r w:rsidRPr="00670897">
              <w:rPr>
                <w:lang w:val="es-MX"/>
              </w:rPr>
              <w:t xml:space="preserve"> por lo cual</w:t>
            </w:r>
            <w:r>
              <w:rPr>
                <w:lang w:val="es-MX"/>
              </w:rPr>
              <w:t xml:space="preserve"> </w:t>
            </w:r>
            <w:r w:rsidRPr="00670897">
              <w:rPr>
                <w:lang w:val="es-MX"/>
              </w:rPr>
              <w:t>tenemos que agradecer a miles de desarrolladores</w:t>
            </w:r>
            <w:r>
              <w:rPr>
                <w:lang w:val="es-MX"/>
              </w:rPr>
              <w:t>,</w:t>
            </w:r>
            <w:r w:rsidRPr="00670897">
              <w:rPr>
                <w:lang w:val="es-MX"/>
              </w:rPr>
              <w:t xml:space="preserve"> tester</w:t>
            </w:r>
            <w:r>
              <w:rPr>
                <w:lang w:val="es-MX"/>
              </w:rPr>
              <w:t xml:space="preserve">, </w:t>
            </w:r>
            <w:r w:rsidRPr="00D8684D">
              <w:rPr>
                <w:lang w:val="es-MX"/>
              </w:rPr>
              <w:t>gerente de producto</w:t>
            </w:r>
            <w:r>
              <w:rPr>
                <w:lang w:val="es-MX"/>
              </w:rPr>
              <w:t xml:space="preserve">, </w:t>
            </w:r>
            <w:r w:rsidRPr="00D8684D">
              <w:rPr>
                <w:lang w:val="es-MX"/>
              </w:rPr>
              <w:t xml:space="preserve">o entusiastas qué hace posible este software está en nuestras manos </w:t>
            </w:r>
            <w:r w:rsidRPr="0003606C">
              <w:rPr>
                <w:lang w:val="es-MX"/>
              </w:rPr>
              <w:t>de manera gratuita y simple</w:t>
            </w:r>
            <w:r>
              <w:rPr>
                <w:lang w:val="es-MX"/>
              </w:rPr>
              <w:t>.</w:t>
            </w:r>
          </w:p>
          <w:p w14:paraId="4CD53D55" w14:textId="77777777" w:rsidR="00C16D0A" w:rsidRDefault="00C16D0A" w:rsidP="00C16D0A">
            <w:hyperlink r:id="rId16" w:history="1">
              <w:r>
                <w:rPr>
                  <w:rStyle w:val="Hipervnculo"/>
                </w:rPr>
                <w:t>https://opencv.org/</w:t>
              </w:r>
            </w:hyperlink>
          </w:p>
          <w:p w14:paraId="2B9EB66E" w14:textId="77777777" w:rsidR="00C16D0A" w:rsidRDefault="00C16D0A" w:rsidP="00C16D0A">
            <w:pPr>
              <w:rPr>
                <w:lang w:val="es-MX"/>
              </w:rPr>
            </w:pPr>
            <w:r w:rsidRPr="00627C0C">
              <w:rPr>
                <w:lang w:val="es-MX"/>
              </w:rPr>
              <w:t xml:space="preserve">Después de esto vamos a la parte </w:t>
            </w:r>
            <w:r>
              <w:rPr>
                <w:lang w:val="es-MX"/>
              </w:rPr>
              <w:t>Release</w:t>
            </w:r>
          </w:p>
          <w:p w14:paraId="02C9578E" w14:textId="77777777" w:rsidR="00C16D0A" w:rsidRDefault="00C16D0A" w:rsidP="00C16D0A">
            <w:hyperlink r:id="rId17" w:history="1">
              <w:r>
                <w:rPr>
                  <w:rStyle w:val="Hipervnculo"/>
                </w:rPr>
                <w:t>https://opencv.org/releases/</w:t>
              </w:r>
            </w:hyperlink>
          </w:p>
          <w:p w14:paraId="0130A1E8" w14:textId="77777777" w:rsidR="00C16D0A" w:rsidRDefault="00C16D0A" w:rsidP="00C16D0A">
            <w:pPr>
              <w:rPr>
                <w:lang w:val="es-MX"/>
              </w:rPr>
            </w:pPr>
            <w:r w:rsidRPr="00344F68">
              <w:rPr>
                <w:lang w:val="es-MX"/>
              </w:rPr>
              <w:t>La versión actual esta 4.</w:t>
            </w:r>
            <w:r>
              <w:rPr>
                <w:lang w:val="es-MX"/>
              </w:rPr>
              <w:t>4</w:t>
            </w:r>
            <w:r w:rsidRPr="00344F68">
              <w:rPr>
                <w:lang w:val="es-MX"/>
              </w:rPr>
              <w:t xml:space="preserve">.1 </w:t>
            </w:r>
            <w:r w:rsidRPr="00670897">
              <w:rPr>
                <w:lang w:val="es-MX"/>
              </w:rPr>
              <w:t xml:space="preserve"> </w:t>
            </w:r>
            <w:r w:rsidRPr="0066172C">
              <w:rPr>
                <w:lang w:val="es-MX"/>
              </w:rPr>
              <w:t xml:space="preserve">y al igual que Python Se hacen constantes desarrollos mejoras , </w:t>
            </w:r>
            <w:r w:rsidRPr="008F79B7">
              <w:rPr>
                <w:lang w:val="es-MX"/>
              </w:rPr>
              <w:t xml:space="preserve">y nuevas características desde ambiente . Debemos ver la revisión Que nosotros tenemos a instalar porque dependiendo </w:t>
            </w:r>
            <w:r w:rsidRPr="003027CC">
              <w:rPr>
                <w:lang w:val="es-MX"/>
              </w:rPr>
              <w:t>si nosotros deseamos desarrollar para terceros , educación</w:t>
            </w:r>
            <w:r>
              <w:rPr>
                <w:lang w:val="es-MX"/>
              </w:rPr>
              <w:t>,</w:t>
            </w:r>
            <w:r w:rsidRPr="003027CC">
              <w:rPr>
                <w:lang w:val="es-MX"/>
              </w:rPr>
              <w:t xml:space="preserve"> investigación </w:t>
            </w:r>
            <w:r w:rsidRPr="00670897">
              <w:rPr>
                <w:lang w:val="es-MX"/>
              </w:rPr>
              <w:t xml:space="preserve"> </w:t>
            </w:r>
            <w:r w:rsidRPr="00916F2C">
              <w:rPr>
                <w:lang w:val="es-MX"/>
              </w:rPr>
              <w:t xml:space="preserve">O simplemente para revisar el software debemos tener ciertas características , eso en Windows por qué Linux y Mac debemos hacer uso de la herramienta </w:t>
            </w:r>
            <w:r w:rsidRPr="002E5233">
              <w:rPr>
                <w:lang w:val="es-MX"/>
              </w:rPr>
              <w:t>Pi</w:t>
            </w:r>
            <w:r>
              <w:rPr>
                <w:lang w:val="es-MX"/>
              </w:rPr>
              <w:t xml:space="preserve">P, </w:t>
            </w:r>
            <w:r w:rsidRPr="002E5233">
              <w:rPr>
                <w:lang w:val="es-MX"/>
              </w:rPr>
              <w:t>de Python</w:t>
            </w:r>
            <w:r>
              <w:rPr>
                <w:lang w:val="es-MX"/>
              </w:rPr>
              <w:t>.</w:t>
            </w:r>
          </w:p>
          <w:p w14:paraId="41BFE10E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494BCC" wp14:editId="40EDA661">
                  <wp:extent cx="5612130" cy="2461260"/>
                  <wp:effectExtent l="0" t="0" r="762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61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9A128" w14:textId="77777777" w:rsidR="00C16D0A" w:rsidRDefault="00C16D0A" w:rsidP="00C16D0A">
            <w:pPr>
              <w:rPr>
                <w:lang w:val="es-MX"/>
              </w:rPr>
            </w:pPr>
            <w:r w:rsidRPr="00A9692B">
              <w:rPr>
                <w:lang w:val="es-MX"/>
              </w:rPr>
              <w:t xml:space="preserve">Licitaciones un paso muy sencillo </w:t>
            </w:r>
          </w:p>
          <w:p w14:paraId="4D1868C7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7814A5D6" wp14:editId="4B2AF156">
                  <wp:extent cx="4578585" cy="1416123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585" cy="141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86DD7" w14:textId="77777777" w:rsidR="00C16D0A" w:rsidRDefault="00C16D0A" w:rsidP="00C16D0A">
            <w:pPr>
              <w:rPr>
                <w:lang w:val="es-MX"/>
              </w:rPr>
            </w:pPr>
            <w:r w:rsidRPr="0047628B">
              <w:rPr>
                <w:lang w:val="es-MX"/>
              </w:rPr>
              <w:t xml:space="preserve">Simplemente nos abre la acción </w:t>
            </w:r>
            <w:r w:rsidRPr="00AA2053">
              <w:rPr>
                <w:lang w:val="es-MX"/>
              </w:rPr>
              <w:t>Para descomprimir el código fuente</w:t>
            </w:r>
            <w:r>
              <w:rPr>
                <w:lang w:val="es-MX"/>
              </w:rPr>
              <w:t>.</w:t>
            </w:r>
          </w:p>
          <w:p w14:paraId="731A98E2" w14:textId="77777777" w:rsidR="00C16D0A" w:rsidRDefault="00C16D0A" w:rsidP="00C16D0A">
            <w:pPr>
              <w:rPr>
                <w:lang w:val="es-MX"/>
              </w:rPr>
            </w:pPr>
            <w:r w:rsidRPr="00AA2053">
              <w:rPr>
                <w:lang w:val="es-MX"/>
              </w:rPr>
              <w:t xml:space="preserve">después de extraer e el código fuente vamos a la carpeta destinada como tal </w:t>
            </w:r>
            <w:r w:rsidRPr="00581E7F">
              <w:rPr>
                <w:lang w:val="es-MX"/>
              </w:rPr>
              <w:t>no</w:t>
            </w:r>
            <w:r>
              <w:rPr>
                <w:lang w:val="es-MX"/>
              </w:rPr>
              <w:t>s</w:t>
            </w:r>
            <w:r w:rsidRPr="00581E7F">
              <w:rPr>
                <w:lang w:val="es-MX"/>
              </w:rPr>
              <w:t xml:space="preserve"> aparecerá la siguiente información</w:t>
            </w:r>
            <w:r>
              <w:rPr>
                <w:lang w:val="es-MX"/>
              </w:rPr>
              <w:t>.</w:t>
            </w:r>
          </w:p>
          <w:p w14:paraId="5E6816C0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9794DFA" wp14:editId="4DB15293">
                  <wp:extent cx="5612130" cy="2401570"/>
                  <wp:effectExtent l="0" t="0" r="762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0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3DBF4E" w14:textId="77777777" w:rsidR="00C16D0A" w:rsidRDefault="00C16D0A" w:rsidP="00C16D0A">
            <w:pPr>
              <w:rPr>
                <w:lang w:val="es-MX"/>
              </w:rPr>
            </w:pPr>
            <w:r w:rsidRPr="00A111D8">
              <w:rPr>
                <w:lang w:val="es-MX"/>
              </w:rPr>
              <w:t xml:space="preserve">Luego de esto vamos a probar , lo siguiente </w:t>
            </w:r>
            <w:r w:rsidRPr="00F04054">
              <w:rPr>
                <w:lang w:val="es-MX"/>
              </w:rPr>
              <w:t xml:space="preserve">vamos a darle los indicaciones que siguen a continuación : </w:t>
            </w:r>
          </w:p>
          <w:p w14:paraId="0DE10156" w14:textId="77777777" w:rsidR="00C16D0A" w:rsidRPr="00F04054" w:rsidRDefault="00C16D0A" w:rsidP="00C16D0A">
            <w:pPr>
              <w:rPr>
                <w:rStyle w:val="nfasis"/>
                <w:i w:val="0"/>
                <w:iCs w:val="0"/>
                <w:lang w:val="es-MX"/>
              </w:rPr>
            </w:pPr>
            <w:r w:rsidRPr="00F04054">
              <w:rPr>
                <w:rStyle w:val="nfasis"/>
                <w:color w:val="4B4B4B"/>
                <w:shd w:val="clear" w:color="auto" w:fill="FFFFFF"/>
                <w:lang w:val="en-US"/>
              </w:rPr>
              <w:lastRenderedPageBreak/>
              <w:t>pip install opencv-python</w:t>
            </w:r>
          </w:p>
          <w:p w14:paraId="0BFCE63C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6B9BAAE" wp14:editId="3E3B608E">
                  <wp:extent cx="5612130" cy="807720"/>
                  <wp:effectExtent l="0" t="0" r="762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942CC" w14:textId="77777777" w:rsidR="00C16D0A" w:rsidRDefault="00C16D0A" w:rsidP="00C16D0A">
            <w:pPr>
              <w:rPr>
                <w:rStyle w:val="Textoennegrita"/>
                <w:rFonts w:ascii="Arial" w:eastAsiaTheme="majorEastAsia" w:hAnsi="Arial" w:cs="Arial"/>
                <w:i/>
                <w:iCs/>
                <w:color w:val="4B4B4B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6F3FC09" wp14:editId="59188D94">
                  <wp:extent cx="5612130" cy="862965"/>
                  <wp:effectExtent l="0" t="0" r="762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6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44C05" w14:textId="77777777" w:rsidR="00C16D0A" w:rsidRPr="00F04054" w:rsidRDefault="00C16D0A" w:rsidP="00C16D0A">
            <w:pPr>
              <w:rPr>
                <w:rStyle w:val="Textoennegrita"/>
                <w:rFonts w:ascii="Arial" w:eastAsiaTheme="majorEastAsia" w:hAnsi="Arial" w:cs="Arial"/>
                <w:i/>
                <w:iCs/>
                <w:color w:val="4B4B4B"/>
                <w:shd w:val="clear" w:color="auto" w:fill="FFFFFF"/>
                <w:lang w:val="en-US"/>
              </w:rPr>
            </w:pPr>
            <w:r w:rsidRPr="00F04054">
              <w:rPr>
                <w:rStyle w:val="Textoennegrita"/>
                <w:rFonts w:ascii="Arial" w:eastAsiaTheme="majorEastAsia" w:hAnsi="Arial" w:cs="Arial"/>
                <w:i/>
                <w:iCs/>
                <w:color w:val="4B4B4B"/>
                <w:shd w:val="clear" w:color="auto" w:fill="FFFFFF"/>
                <w:lang w:val="en-US"/>
              </w:rPr>
              <w:t>pip install opencv-contrib-python</w:t>
            </w:r>
          </w:p>
          <w:p w14:paraId="5F8559B2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DFC5C55" wp14:editId="756EDC20">
                  <wp:extent cx="5612130" cy="847090"/>
                  <wp:effectExtent l="0" t="0" r="762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4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EEF23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38FFC11F" wp14:editId="46A081BA">
                  <wp:extent cx="5612130" cy="799465"/>
                  <wp:effectExtent l="0" t="0" r="7620" b="63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79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B8D3A7" w14:textId="77777777" w:rsidR="00C16D0A" w:rsidRDefault="00C16D0A" w:rsidP="00C16D0A">
            <w:pPr>
              <w:rPr>
                <w:lang w:val="es-MX"/>
              </w:rPr>
            </w:pPr>
            <w:r w:rsidRPr="00A66E31">
              <w:rPr>
                <w:lang w:val="es-MX"/>
              </w:rPr>
              <w:t xml:space="preserve">Para probar la integración </w:t>
            </w:r>
            <w:r>
              <w:rPr>
                <w:lang w:val="es-MX"/>
              </w:rPr>
              <w:t>de</w:t>
            </w:r>
            <w:r w:rsidRPr="00A66E31">
              <w:rPr>
                <w:lang w:val="es-MX"/>
              </w:rPr>
              <w:t xml:space="preserve"> Python</w:t>
            </w:r>
            <w:r>
              <w:rPr>
                <w:lang w:val="es-MX"/>
              </w:rPr>
              <w:t xml:space="preserve"> </w:t>
            </w:r>
            <w:r w:rsidRPr="00A66E31">
              <w:rPr>
                <w:lang w:val="es-MX"/>
              </w:rPr>
              <w:t xml:space="preserve">Con </w:t>
            </w:r>
            <w:r>
              <w:rPr>
                <w:lang w:val="es-MX"/>
              </w:rPr>
              <w:t>OpenCV</w:t>
            </w:r>
            <w:r w:rsidRPr="00A66E31">
              <w:rPr>
                <w:lang w:val="es-MX"/>
              </w:rPr>
              <w:t xml:space="preserve"> Además los siguientes</w:t>
            </w:r>
            <w:r>
              <w:rPr>
                <w:lang w:val="es-MX"/>
              </w:rPr>
              <w:t>:</w:t>
            </w:r>
          </w:p>
          <w:p w14:paraId="779C8182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69D90A5" wp14:editId="35C2B5C7">
                  <wp:extent cx="5612130" cy="2157095"/>
                  <wp:effectExtent l="0" t="0" r="762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15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21623F" w14:textId="77777777" w:rsidR="00C16D0A" w:rsidRDefault="00C16D0A" w:rsidP="00C16D0A">
            <w:pPr>
              <w:rPr>
                <w:lang w:val="es-MX"/>
              </w:rPr>
            </w:pPr>
            <w:r w:rsidRPr="00BE57C9">
              <w:rPr>
                <w:lang w:val="es-MX"/>
              </w:rPr>
              <w:t xml:space="preserve">Las primeras 3 líneas del script importante de librerías necesarias para el script . Para garantizar compatibilidad con versiones más antiguas de Python importar </w:t>
            </w:r>
            <w:r w:rsidRPr="0050221A">
              <w:rPr>
                <w:b/>
                <w:bCs/>
                <w:lang w:val="es-MX"/>
              </w:rPr>
              <w:t>print_function</w:t>
            </w:r>
            <w:r>
              <w:rPr>
                <w:lang w:val="es-MX"/>
              </w:rPr>
              <w:t>.</w:t>
            </w:r>
          </w:p>
          <w:p w14:paraId="7DC2D4D6" w14:textId="77777777" w:rsidR="00C16D0A" w:rsidRDefault="00C16D0A" w:rsidP="00C16D0A">
            <w:pPr>
              <w:rPr>
                <w:lang w:val="es-MX"/>
              </w:rPr>
            </w:pPr>
          </w:p>
          <w:p w14:paraId="366C20A9" w14:textId="77777777" w:rsidR="00C16D0A" w:rsidRDefault="00C16D0A" w:rsidP="00C16D0A">
            <w:pPr>
              <w:rPr>
                <w:lang w:val="es-MX"/>
              </w:rPr>
            </w:pPr>
            <w:r w:rsidRPr="00BE57C9">
              <w:rPr>
                <w:lang w:val="es-MX"/>
              </w:rPr>
              <w:t xml:space="preserve">de la línea 5 </w:t>
            </w:r>
            <w:r w:rsidRPr="00005EB1">
              <w:rPr>
                <w:lang w:val="es-MX"/>
              </w:rPr>
              <w:t xml:space="preserve">a las 7 definimos los parámetros que el script recibirá en línea comandos </w:t>
            </w:r>
          </w:p>
          <w:p w14:paraId="6D2DC43D" w14:textId="77777777" w:rsidR="00C16D0A" w:rsidRDefault="00C16D0A" w:rsidP="00C16D0A">
            <w:pPr>
              <w:rPr>
                <w:lang w:val="es-MX"/>
              </w:rPr>
            </w:pPr>
            <w:r w:rsidRPr="00005EB1">
              <w:rPr>
                <w:lang w:val="es-MX"/>
              </w:rPr>
              <w:t xml:space="preserve">en la línea 9 utilizamos la función </w:t>
            </w:r>
            <w:r w:rsidRPr="0050221A">
              <w:rPr>
                <w:b/>
                <w:bCs/>
                <w:lang w:val="es-MX"/>
              </w:rPr>
              <w:t>imread</w:t>
            </w:r>
            <w:r w:rsidRPr="00005EB1">
              <w:rPr>
                <w:lang w:val="es-MX"/>
              </w:rPr>
              <w:t xml:space="preserve"> Open</w:t>
            </w:r>
            <w:r>
              <w:rPr>
                <w:lang w:val="es-MX"/>
              </w:rPr>
              <w:t>CV</w:t>
            </w:r>
            <w:r w:rsidRPr="00005EB1">
              <w:rPr>
                <w:lang w:val="es-MX"/>
              </w:rPr>
              <w:t xml:space="preserve"> Para cargar la imagen ubicada en la ruta especificada por el parámetro </w:t>
            </w:r>
            <w:r w:rsidRPr="0050221A">
              <w:rPr>
                <w:b/>
                <w:bCs/>
                <w:lang w:val="es-MX"/>
              </w:rPr>
              <w:t>image</w:t>
            </w:r>
            <w:r>
              <w:rPr>
                <w:lang w:val="es-MX"/>
              </w:rPr>
              <w:t>.</w:t>
            </w:r>
          </w:p>
          <w:p w14:paraId="0FCE57FE" w14:textId="77777777" w:rsidR="00C16D0A" w:rsidRDefault="00C16D0A" w:rsidP="00C16D0A">
            <w:pPr>
              <w:rPr>
                <w:lang w:val="es-MX"/>
              </w:rPr>
            </w:pPr>
            <w:r w:rsidRPr="00B76A85">
              <w:rPr>
                <w:lang w:val="es-MX"/>
              </w:rPr>
              <w:lastRenderedPageBreak/>
              <w:t>Por ese motivo debemos presionar las dimensiones de la imagen facilitada líneas 11</w:t>
            </w:r>
            <w:r>
              <w:rPr>
                <w:lang w:val="es-MX"/>
              </w:rPr>
              <w:t>,</w:t>
            </w:r>
            <w:r w:rsidRPr="00B76A85">
              <w:rPr>
                <w:lang w:val="es-MX"/>
              </w:rPr>
              <w:t xml:space="preserve">12 y 13 </w:t>
            </w:r>
          </w:p>
          <w:p w14:paraId="7A125A40" w14:textId="77777777" w:rsidR="00C16D0A" w:rsidRDefault="00C16D0A" w:rsidP="00C16D0A">
            <w:pPr>
              <w:rPr>
                <w:lang w:val="es-MX"/>
              </w:rPr>
            </w:pPr>
            <w:r w:rsidRPr="008F0D21">
              <w:rPr>
                <w:lang w:val="es-MX"/>
              </w:rPr>
              <w:t xml:space="preserve">la línea 15 estamos mostrando la foto usada </w:t>
            </w:r>
            <w:r>
              <w:rPr>
                <w:lang w:val="es-MX"/>
              </w:rPr>
              <w:t>l</w:t>
            </w:r>
            <w:r w:rsidRPr="008F0D21">
              <w:rPr>
                <w:lang w:val="es-MX"/>
              </w:rPr>
              <w:t xml:space="preserve">a función </w:t>
            </w:r>
            <w:r>
              <w:rPr>
                <w:lang w:val="es-MX"/>
              </w:rPr>
              <w:t xml:space="preserve">xxxx </w:t>
            </w:r>
            <w:r w:rsidRPr="008F0D21">
              <w:rPr>
                <w:lang w:val="es-MX"/>
              </w:rPr>
              <w:t xml:space="preserve">, sin embargo para tener tiempo de verla necesitamos llamar a la función </w:t>
            </w:r>
            <w:r>
              <w:rPr>
                <w:lang w:val="es-MX"/>
              </w:rPr>
              <w:t xml:space="preserve">xxxx(0) </w:t>
            </w:r>
            <w:r w:rsidRPr="00283988">
              <w:rPr>
                <w:lang w:val="es-MX"/>
              </w:rPr>
              <w:t>Ya que en caso contrario. Open La mostrará una fracción de segundos</w:t>
            </w:r>
            <w:r>
              <w:rPr>
                <w:lang w:val="es-MX"/>
              </w:rPr>
              <w:t>.</w:t>
            </w:r>
          </w:p>
          <w:p w14:paraId="2D1D452F" w14:textId="77777777" w:rsidR="00C16D0A" w:rsidRDefault="00C16D0A" w:rsidP="00C16D0A">
            <w:pPr>
              <w:rPr>
                <w:lang w:val="es-MX"/>
              </w:rPr>
            </w:pPr>
            <w:r w:rsidRPr="00283988">
              <w:rPr>
                <w:lang w:val="es-MX"/>
              </w:rPr>
              <w:t xml:space="preserve">por último en la línea 18 guardamos la imagen con la función </w:t>
            </w:r>
            <w:r>
              <w:rPr>
                <w:lang w:val="es-MX"/>
              </w:rPr>
              <w:t xml:space="preserve">xxxx </w:t>
            </w:r>
            <w:r w:rsidRPr="00013F9B">
              <w:rPr>
                <w:lang w:val="es-MX"/>
              </w:rPr>
              <w:t>Punto en este ejemplo estamos llamando New</w:t>
            </w:r>
            <w:r>
              <w:rPr>
                <w:lang w:val="es-MX"/>
              </w:rPr>
              <w:t>Imagen</w:t>
            </w:r>
            <w:r w:rsidRPr="00013F9B">
              <w:rPr>
                <w:lang w:val="es-MX"/>
              </w:rPr>
              <w:t>.JP</w:t>
            </w:r>
            <w:r>
              <w:rPr>
                <w:lang w:val="es-MX"/>
              </w:rPr>
              <w:t>G</w:t>
            </w:r>
            <w:r w:rsidRPr="00013F9B">
              <w:rPr>
                <w:lang w:val="es-MX"/>
              </w:rPr>
              <w:t xml:space="preserve"> </w:t>
            </w:r>
          </w:p>
          <w:p w14:paraId="56F3E055" w14:textId="77777777" w:rsidR="00C16D0A" w:rsidRDefault="00C16D0A" w:rsidP="00C16D0A">
            <w:pPr>
              <w:rPr>
                <w:lang w:val="es-MX"/>
              </w:rPr>
            </w:pPr>
            <w:r w:rsidRPr="005D22D0">
              <w:rPr>
                <w:lang w:val="es-MX"/>
              </w:rPr>
              <w:t xml:space="preserve">Demostración </w:t>
            </w:r>
          </w:p>
          <w:p w14:paraId="64F208EC" w14:textId="77777777" w:rsidR="00C16D0A" w:rsidRDefault="00C16D0A" w:rsidP="00C16D0A">
            <w:pPr>
              <w:rPr>
                <w:lang w:val="es-MX"/>
              </w:rPr>
            </w:pPr>
            <w:r w:rsidRPr="00A96AF2">
              <w:rPr>
                <w:lang w:val="es-MX"/>
              </w:rPr>
              <w:t>Nombra el archivo mostrado en la sección anterior como prefieras por ejemplo</w:t>
            </w:r>
            <w:r>
              <w:rPr>
                <w:lang w:val="es-MX"/>
              </w:rPr>
              <w:t>:</w:t>
            </w:r>
          </w:p>
          <w:p w14:paraId="344D4317" w14:textId="77777777" w:rsidR="00C16D0A" w:rsidRPr="00C16D0A" w:rsidRDefault="00C16D0A" w:rsidP="00C16D0A">
            <w:pPr>
              <w:rPr>
                <w:rStyle w:val="crayon-e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s-CO"/>
              </w:rPr>
            </w:pPr>
            <w:r w:rsidRPr="00C16D0A">
              <w:rPr>
                <w:rStyle w:val="crayon-e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s-CO"/>
              </w:rPr>
              <w:t>MiArchivo.py</w:t>
            </w:r>
          </w:p>
          <w:p w14:paraId="13139EC7" w14:textId="77777777" w:rsidR="00C16D0A" w:rsidRDefault="00C16D0A" w:rsidP="00C16D0A">
            <w:pPr>
              <w:rPr>
                <w:lang w:val="es-MX"/>
              </w:rPr>
            </w:pPr>
            <w:r w:rsidRPr="00A96AF2">
              <w:rPr>
                <w:lang w:val="es-MX"/>
              </w:rPr>
              <w:t xml:space="preserve">luego en la terminal ejecuta lo siguiente </w:t>
            </w:r>
            <w:r w:rsidRPr="00C96981">
              <w:rPr>
                <w:lang w:val="es-MX"/>
              </w:rPr>
              <w:t xml:space="preserve">: </w:t>
            </w:r>
          </w:p>
          <w:p w14:paraId="72BEEE77" w14:textId="77777777" w:rsidR="00C16D0A" w:rsidRPr="00112F69" w:rsidRDefault="00C16D0A" w:rsidP="00C16D0A">
            <w:pPr>
              <w:rPr>
                <w:lang w:val="en-US"/>
              </w:rPr>
            </w:pPr>
            <w:r w:rsidRPr="00C96981">
              <w:rPr>
                <w:rStyle w:val="crayon-e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n-US"/>
              </w:rPr>
              <w:t xml:space="preserve">python </w:t>
            </w:r>
            <w:r w:rsidRPr="00112F69">
              <w:rPr>
                <w:rStyle w:val="crayon-sy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n-US"/>
              </w:rPr>
              <w:t>MiArchivo.py</w:t>
            </w:r>
            <w:r w:rsidRPr="00112F69">
              <w:rPr>
                <w:rStyle w:val="crayon-sy"/>
                <w:lang w:val="en-US"/>
              </w:rPr>
              <w:t xml:space="preserve"> -</w:t>
            </w:r>
            <w:r w:rsidRPr="00C96981">
              <w:rPr>
                <w:rStyle w:val="crayon-i"/>
                <w:rFonts w:ascii="Courier New" w:hAnsi="Courier New" w:cs="Courier New"/>
                <w:color w:val="000000"/>
                <w:sz w:val="18"/>
                <w:szCs w:val="18"/>
                <w:bdr w:val="none" w:sz="0" w:space="0" w:color="auto" w:frame="1"/>
                <w:shd w:val="clear" w:color="auto" w:fill="EFEFEF"/>
                <w:lang w:val="en-US"/>
              </w:rPr>
              <w:t>i</w:t>
            </w:r>
            <w:r w:rsidRPr="00C96981">
              <w:rPr>
                <w:rStyle w:val="crayon-h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n-US"/>
              </w:rPr>
              <w:t xml:space="preserve"> </w:t>
            </w:r>
            <w:r w:rsidRPr="00C96981">
              <w:rPr>
                <w:rStyle w:val="crayon-v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n-US"/>
              </w:rPr>
              <w:t>pug</w:t>
            </w:r>
            <w:r w:rsidRPr="00C96981">
              <w:rPr>
                <w:rStyle w:val="crayon-sy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n-US"/>
              </w:rPr>
              <w:t>.</w:t>
            </w:r>
            <w:r w:rsidRPr="00C96981">
              <w:rPr>
                <w:rStyle w:val="crayon-v"/>
                <w:rFonts w:ascii="Courier New" w:hAnsi="Courier New" w:cs="Courier New"/>
                <w:sz w:val="18"/>
                <w:szCs w:val="18"/>
                <w:bdr w:val="none" w:sz="0" w:space="0" w:color="auto" w:frame="1"/>
                <w:shd w:val="clear" w:color="auto" w:fill="EFEFEF"/>
                <w:lang w:val="en-US"/>
              </w:rPr>
              <w:t>jpg</w:t>
            </w:r>
          </w:p>
          <w:p w14:paraId="21CF3196" w14:textId="77777777" w:rsidR="00C16D0A" w:rsidRDefault="00C16D0A" w:rsidP="00C16D0A">
            <w:pPr>
              <w:rPr>
                <w:lang w:val="es-MX"/>
              </w:rPr>
            </w:pPr>
            <w:r>
              <w:rPr>
                <w:lang w:val="es-MX"/>
              </w:rPr>
              <w:t>Claramente</w:t>
            </w:r>
            <w:r w:rsidRPr="00C96981">
              <w:rPr>
                <w:lang w:val="es-MX"/>
              </w:rPr>
              <w:t xml:space="preserve"> utiliza la ruta de una foto cómo quieres cargar </w:t>
            </w:r>
          </w:p>
          <w:p w14:paraId="24ADFFC4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09C450BD" wp14:editId="4B5A140A">
                  <wp:extent cx="5612130" cy="4768215"/>
                  <wp:effectExtent l="0" t="0" r="762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76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65F7">
              <w:rPr>
                <w:lang w:val="es-MX"/>
              </w:rPr>
              <w:t xml:space="preserve"> </w:t>
            </w:r>
          </w:p>
          <w:p w14:paraId="4239C57D" w14:textId="77777777" w:rsidR="00C16D0A" w:rsidRDefault="00C16D0A" w:rsidP="00C16D0A">
            <w:pPr>
              <w:rPr>
                <w:lang w:val="es-MX"/>
              </w:rPr>
            </w:pPr>
            <w:r>
              <w:rPr>
                <w:lang w:val="es-MX"/>
              </w:rPr>
              <w:t>Y los tres archivos que deben existir:</w:t>
            </w:r>
          </w:p>
          <w:p w14:paraId="3D5A2A98" w14:textId="77777777" w:rsidR="00C16D0A" w:rsidRDefault="00C16D0A" w:rsidP="00C16D0A">
            <w:pPr>
              <w:rPr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BF9202" wp14:editId="2551306B">
                  <wp:extent cx="3676839" cy="800141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839" cy="800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20EF6C" w14:textId="77777777" w:rsidR="00C16D0A" w:rsidRDefault="00C16D0A" w:rsidP="00C16D0A">
            <w:pPr>
              <w:rPr>
                <w:lang w:val="es-MX"/>
              </w:rPr>
            </w:pPr>
            <w:r>
              <w:rPr>
                <w:lang w:val="es-MX"/>
              </w:rPr>
              <w:t>Para conocer como lo hice, me basé en el trabajo de la página en Internet denominada: DatasMarts</w:t>
            </w:r>
          </w:p>
          <w:p w14:paraId="558DD2C8" w14:textId="77777777" w:rsidR="00C16D0A" w:rsidRDefault="00C16D0A" w:rsidP="00C16D0A">
            <w:pPr>
              <w:rPr>
                <w:lang w:val="es-MX"/>
              </w:rPr>
            </w:pPr>
            <w:r>
              <w:rPr>
                <w:lang w:val="es-MX"/>
              </w:rPr>
              <w:t xml:space="preserve">Para ver más remítase a: </w:t>
            </w:r>
            <w:hyperlink r:id="rId28" w:history="1">
              <w:r>
                <w:rPr>
                  <w:rStyle w:val="Hipervnculo"/>
                </w:rPr>
                <w:t>https://datasmarts.net/es/primeros-pasos-en-opencv-parte-2/</w:t>
              </w:r>
            </w:hyperlink>
          </w:p>
          <w:p w14:paraId="3CDC269C" w14:textId="77777777" w:rsidR="00C16D0A" w:rsidRDefault="00C16D0A" w:rsidP="00C16D0A">
            <w:pPr>
              <w:rPr>
                <w:lang w:val="es-MX"/>
              </w:rPr>
            </w:pPr>
            <w:r>
              <w:rPr>
                <w:lang w:val="es-MX"/>
              </w:rPr>
              <w:t>MiArchivo.py</w:t>
            </w:r>
            <w:r w:rsidRPr="00EA2C9B">
              <w:rPr>
                <w:lang w:val="es-MX"/>
              </w:rPr>
              <w:t xml:space="preserve"> el script que nosotros generamos para pasarlo por medio de Open</w:t>
            </w:r>
            <w:r>
              <w:rPr>
                <w:lang w:val="es-MX"/>
              </w:rPr>
              <w:t>CV y Piython</w:t>
            </w:r>
            <w:r w:rsidRPr="00EA2C9B">
              <w:rPr>
                <w:lang w:val="es-MX"/>
              </w:rPr>
              <w:t xml:space="preserve"> Después vemos el </w:t>
            </w:r>
            <w:r>
              <w:rPr>
                <w:lang w:val="es-MX"/>
              </w:rPr>
              <w:t>pug.jpg</w:t>
            </w:r>
            <w:r w:rsidRPr="00EA2C9B">
              <w:rPr>
                <w:lang w:val="es-MX"/>
              </w:rPr>
              <w:t xml:space="preserve"> qué es el archivo fuente y nuestro archivo de salida vendría siendo </w:t>
            </w:r>
            <w:r>
              <w:rPr>
                <w:lang w:val="es-MX"/>
              </w:rPr>
              <w:t xml:space="preserve">NewImagen.jpg </w:t>
            </w:r>
          </w:p>
          <w:p w14:paraId="64C21459" w14:textId="77777777" w:rsidR="00C16D0A" w:rsidRDefault="00C16D0A" w:rsidP="00C16D0A">
            <w:pPr>
              <w:rPr>
                <w:lang w:val="es-MX"/>
              </w:rPr>
            </w:pPr>
            <w:r w:rsidRPr="00FA2280">
              <w:rPr>
                <w:lang w:val="es-MX"/>
              </w:rPr>
              <w:t>Las consideraciones</w:t>
            </w:r>
            <w:r>
              <w:rPr>
                <w:lang w:val="es-MX"/>
              </w:rPr>
              <w:t>,</w:t>
            </w:r>
            <w:r w:rsidRPr="00FA2280">
              <w:rPr>
                <w:lang w:val="es-MX"/>
              </w:rPr>
              <w:t xml:space="preserve"> comentarios además que se hacen en este micro tutorial </w:t>
            </w:r>
            <w:r w:rsidRPr="00E365F7">
              <w:rPr>
                <w:lang w:val="es-MX"/>
              </w:rPr>
              <w:t>las atenderé mediante correo electrónico o directamente en la clase gracias</w:t>
            </w:r>
            <w:r>
              <w:rPr>
                <w:lang w:val="es-MX"/>
              </w:rPr>
              <w:t>.</w:t>
            </w:r>
          </w:p>
          <w:p w14:paraId="049386D5" w14:textId="77777777" w:rsidR="00C16D0A" w:rsidRDefault="00C16D0A" w:rsidP="00C16D0A">
            <w:pPr>
              <w:rPr>
                <w:lang w:val="es-MX"/>
              </w:rPr>
            </w:pPr>
          </w:p>
          <w:p w14:paraId="26455A95" w14:textId="550A7471" w:rsidR="00B7445B" w:rsidRPr="00C16D0A" w:rsidRDefault="00B7445B" w:rsidP="00C16D0A">
            <w:pPr>
              <w:rPr>
                <w:rFonts w:eastAsiaTheme="minorHAnsi" w:cs="Calibri"/>
                <w:lang w:val="es-MX"/>
              </w:rPr>
            </w:pPr>
          </w:p>
        </w:tc>
      </w:tr>
      <w:tr w:rsidR="004E30D0" w:rsidRPr="007E3B97" w14:paraId="188A1329" w14:textId="77777777" w:rsidTr="00851CF5">
        <w:trPr>
          <w:tblHeader/>
        </w:trPr>
        <w:tc>
          <w:tcPr>
            <w:tcW w:w="9776" w:type="dxa"/>
            <w:shd w:val="clear" w:color="auto" w:fill="876154"/>
          </w:tcPr>
          <w:p w14:paraId="292200EB" w14:textId="77777777" w:rsidR="004E30D0" w:rsidRPr="007E3B97" w:rsidRDefault="004E30D0" w:rsidP="00851CF5">
            <w:pPr>
              <w:jc w:val="center"/>
              <w:rPr>
                <w:rFonts w:cs="Calibri"/>
                <w:b/>
                <w:color w:val="FFFFFF" w:themeColor="background1"/>
              </w:rPr>
            </w:pPr>
            <w:r>
              <w:rPr>
                <w:rFonts w:cs="Calibri"/>
                <w:b/>
                <w:color w:val="FFFFFF" w:themeColor="background1"/>
              </w:rPr>
              <w:lastRenderedPageBreak/>
              <w:t>EVIDENCIA DE CLASE</w:t>
            </w:r>
          </w:p>
        </w:tc>
      </w:tr>
      <w:tr w:rsidR="004E30D0" w:rsidRPr="007E3B97" w14:paraId="340EF561" w14:textId="77777777" w:rsidTr="00851CF5">
        <w:trPr>
          <w:trHeight w:val="262"/>
        </w:trPr>
        <w:tc>
          <w:tcPr>
            <w:tcW w:w="9776" w:type="dxa"/>
          </w:tcPr>
          <w:p w14:paraId="040DD2EE" w14:textId="11F46F3E" w:rsidR="004E30D0" w:rsidRDefault="00FD4CDD" w:rsidP="00851CF5">
            <w:pPr>
              <w:rPr>
                <w:rFonts w:cs="Calibri"/>
              </w:rPr>
            </w:pPr>
            <w:r>
              <w:rPr>
                <w:rFonts w:cs="Calibri"/>
              </w:rPr>
              <w:t>Hacer un Github (</w:t>
            </w:r>
            <w:hyperlink r:id="rId29" w:history="1">
              <w:r w:rsidR="00B64F8E" w:rsidRPr="00AC1D63">
                <w:rPr>
                  <w:rStyle w:val="Hipervnculo"/>
                </w:rPr>
                <w:t>https://github.com/oscardo/OPENCV/</w:t>
              </w:r>
            </w:hyperlink>
            <w:r w:rsidR="00B64F8E">
              <w:t xml:space="preserve"> </w:t>
            </w:r>
            <w:r>
              <w:rPr>
                <w:rFonts w:cs="Calibri"/>
              </w:rPr>
              <w:t>)</w:t>
            </w:r>
          </w:p>
          <w:p w14:paraId="3B93E6ED" w14:textId="77777777" w:rsidR="00FD4CDD" w:rsidRPr="007E3B97" w:rsidRDefault="00FD4CDD" w:rsidP="00FD4CDD">
            <w:pPr>
              <w:rPr>
                <w:rFonts w:cs="Calibri"/>
              </w:rPr>
            </w:pPr>
            <w:r>
              <w:rPr>
                <w:rFonts w:cs="Calibri"/>
              </w:rPr>
              <w:t>Dar a conocer el grupo de Whats</w:t>
            </w:r>
            <w:r w:rsidR="009823D1">
              <w:rPr>
                <w:rFonts w:cs="Calibri"/>
              </w:rPr>
              <w:t>App, y dar la posibilidad de ingresar al dicho grupo.</w:t>
            </w:r>
            <w:r>
              <w:rPr>
                <w:rFonts w:cs="Calibri"/>
              </w:rPr>
              <w:t xml:space="preserve"> </w:t>
            </w:r>
          </w:p>
        </w:tc>
      </w:tr>
    </w:tbl>
    <w:p w14:paraId="3CE85791" w14:textId="77777777" w:rsidR="00E52F57" w:rsidRPr="007E3B97" w:rsidRDefault="00E52F57" w:rsidP="00337524">
      <w:pPr>
        <w:pStyle w:val="Bibliografa"/>
        <w:rPr>
          <w:rFonts w:cs="Calibri"/>
          <w:sz w:val="22"/>
          <w:szCs w:val="22"/>
        </w:rPr>
      </w:pPr>
    </w:p>
    <w:sectPr w:rsidR="00E52F57" w:rsidRPr="007E3B97" w:rsidSect="004B3D79">
      <w:headerReference w:type="default" r:id="rId30"/>
      <w:footerReference w:type="default" r:id="rId31"/>
      <w:pgSz w:w="12240" w:h="15840" w:code="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CC9AEB" w14:textId="77777777" w:rsidR="007C3FA0" w:rsidRDefault="007C3FA0" w:rsidP="00F13C64">
      <w:r>
        <w:separator/>
      </w:r>
    </w:p>
  </w:endnote>
  <w:endnote w:type="continuationSeparator" w:id="0">
    <w:p w14:paraId="26714DF1" w14:textId="77777777" w:rsidR="007C3FA0" w:rsidRDefault="007C3FA0" w:rsidP="00F13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4316A9" w14:textId="48B31F95" w:rsidR="00CD376B" w:rsidRPr="001F4E2F" w:rsidRDefault="00CD376B" w:rsidP="001F4E2F">
    <w:pPr>
      <w:pStyle w:val="Piedepgina"/>
      <w:pBdr>
        <w:top w:val="single" w:sz="4" w:space="1" w:color="auto"/>
      </w:pBdr>
      <w:jc w:val="center"/>
      <w:rPr>
        <w:rFonts w:eastAsiaTheme="majorEastAsia" w:cs="Tahoma"/>
        <w:szCs w:val="20"/>
      </w:rPr>
    </w:pPr>
    <w:r w:rsidRPr="001F4E2F">
      <w:rPr>
        <w:rFonts w:eastAsiaTheme="majorEastAsia" w:cs="Tahoma"/>
        <w:szCs w:val="20"/>
      </w:rPr>
      <w:t xml:space="preserve">Página </w:t>
    </w:r>
    <w:r w:rsidRPr="001F4E2F">
      <w:rPr>
        <w:rFonts w:eastAsiaTheme="minorEastAsia" w:cs="Tahoma"/>
        <w:szCs w:val="20"/>
      </w:rPr>
      <w:fldChar w:fldCharType="begin"/>
    </w:r>
    <w:r w:rsidRPr="001F4E2F">
      <w:rPr>
        <w:rFonts w:cs="Tahoma"/>
        <w:szCs w:val="20"/>
      </w:rPr>
      <w:instrText>PAGE   \* MERGEFORMAT</w:instrText>
    </w:r>
    <w:r w:rsidRPr="001F4E2F">
      <w:rPr>
        <w:rFonts w:eastAsiaTheme="minorEastAsia" w:cs="Tahoma"/>
        <w:szCs w:val="20"/>
      </w:rPr>
      <w:fldChar w:fldCharType="separate"/>
    </w:r>
    <w:r w:rsidR="009745E3" w:rsidRPr="009745E3">
      <w:rPr>
        <w:rFonts w:eastAsiaTheme="majorEastAsia" w:cs="Tahoma"/>
        <w:noProof/>
        <w:szCs w:val="20"/>
      </w:rPr>
      <w:t>3</w:t>
    </w:r>
    <w:r w:rsidRPr="001F4E2F">
      <w:rPr>
        <w:rFonts w:eastAsiaTheme="majorEastAsia" w:cs="Tahoma"/>
        <w:szCs w:val="20"/>
      </w:rPr>
      <w:fldChar w:fldCharType="end"/>
    </w:r>
    <w:r w:rsidRPr="001F4E2F">
      <w:rPr>
        <w:rFonts w:eastAsiaTheme="majorEastAsia" w:cs="Tahoma"/>
        <w:szCs w:val="20"/>
      </w:rPr>
      <w:t xml:space="preserve"> de </w:t>
    </w:r>
    <w:r>
      <w:rPr>
        <w:rFonts w:eastAsiaTheme="majorEastAsia" w:cs="Tahoma"/>
        <w:noProof/>
        <w:szCs w:val="20"/>
      </w:rPr>
      <w:fldChar w:fldCharType="begin"/>
    </w:r>
    <w:r>
      <w:rPr>
        <w:rFonts w:eastAsiaTheme="majorEastAsia" w:cs="Tahoma"/>
        <w:noProof/>
        <w:szCs w:val="20"/>
      </w:rPr>
      <w:instrText xml:space="preserve"> SECTIONPAGES   \* MERGEFORMAT </w:instrText>
    </w:r>
    <w:r>
      <w:rPr>
        <w:rFonts w:eastAsiaTheme="majorEastAsia" w:cs="Tahoma"/>
        <w:noProof/>
        <w:szCs w:val="20"/>
      </w:rPr>
      <w:fldChar w:fldCharType="separate"/>
    </w:r>
    <w:r w:rsidR="00B64F8E">
      <w:rPr>
        <w:rFonts w:eastAsiaTheme="majorEastAsia" w:cs="Tahoma"/>
        <w:noProof/>
        <w:szCs w:val="20"/>
      </w:rPr>
      <w:t>9</w:t>
    </w:r>
    <w:r>
      <w:rPr>
        <w:rFonts w:eastAsiaTheme="majorEastAsia" w:cs="Tahoma"/>
        <w:noProof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773814" w14:textId="77777777" w:rsidR="007C3FA0" w:rsidRDefault="007C3FA0" w:rsidP="00F13C64">
      <w:r>
        <w:separator/>
      </w:r>
    </w:p>
  </w:footnote>
  <w:footnote w:type="continuationSeparator" w:id="0">
    <w:p w14:paraId="114F5DC1" w14:textId="77777777" w:rsidR="007C3FA0" w:rsidRDefault="007C3FA0" w:rsidP="00F13C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79"/>
      <w:gridCol w:w="8593"/>
    </w:tblGrid>
    <w:tr w:rsidR="00CD376B" w14:paraId="48E1A625" w14:textId="77777777" w:rsidTr="004B3D79">
      <w:trPr>
        <w:jc w:val="center"/>
      </w:trPr>
      <w:tc>
        <w:tcPr>
          <w:tcW w:w="1379" w:type="dxa"/>
          <w:tcMar>
            <w:left w:w="0" w:type="dxa"/>
            <w:right w:w="0" w:type="dxa"/>
          </w:tcMar>
          <w:vAlign w:val="center"/>
        </w:tcPr>
        <w:p w14:paraId="592AD0D6" w14:textId="77777777" w:rsidR="00CD376B" w:rsidRDefault="00CD376B" w:rsidP="00E16AAA">
          <w:pPr>
            <w:spacing w:before="0" w:after="0"/>
            <w:jc w:val="center"/>
          </w:pPr>
          <w:r w:rsidRPr="00A86FAD">
            <w:rPr>
              <w:noProof/>
              <w:lang w:val="en-US" w:eastAsia="en-US"/>
            </w:rPr>
            <w:drawing>
              <wp:inline distT="0" distB="0" distL="0" distR="0" wp14:anchorId="4D3AA71D" wp14:editId="5E29E16B">
                <wp:extent cx="720000" cy="713975"/>
                <wp:effectExtent l="0" t="0" r="4445" b="0"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2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000" cy="713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03" w:type="dxa"/>
          <w:tcMar>
            <w:left w:w="0" w:type="dxa"/>
            <w:right w:w="0" w:type="dxa"/>
          </w:tcMar>
          <w:vAlign w:val="center"/>
        </w:tcPr>
        <w:p w14:paraId="5A9A7E21" w14:textId="77777777" w:rsidR="00CD376B" w:rsidRPr="0013125A" w:rsidRDefault="00CD376B" w:rsidP="00E16AAA">
          <w:pPr>
            <w:spacing w:before="0" w:after="0"/>
            <w:jc w:val="center"/>
            <w:rPr>
              <w:sz w:val="52"/>
              <w:szCs w:val="52"/>
            </w:rPr>
          </w:pPr>
          <w:r w:rsidRPr="0013125A">
            <w:rPr>
              <w:rFonts w:ascii="Edwardian Script ITC" w:hAnsi="Edwardian Script ITC"/>
              <w:sz w:val="52"/>
              <w:szCs w:val="52"/>
            </w:rPr>
            <w:t>Corporación Universitaria Republicana</w:t>
          </w:r>
        </w:p>
        <w:p w14:paraId="73E59067" w14:textId="77777777" w:rsidR="00CD376B" w:rsidRPr="00BB1C99" w:rsidRDefault="00EC1F81" w:rsidP="00957F04">
          <w:pPr>
            <w:spacing w:before="0" w:after="0"/>
            <w:jc w:val="center"/>
            <w:rPr>
              <w:sz w:val="39"/>
              <w:szCs w:val="39"/>
            </w:rPr>
          </w:pPr>
          <w:r>
            <w:rPr>
              <w:rFonts w:ascii="Edwardian Script ITC" w:hAnsi="Edwardian Script ITC"/>
              <w:sz w:val="52"/>
              <w:szCs w:val="52"/>
            </w:rPr>
            <w:t xml:space="preserve">Facultad </w:t>
          </w:r>
          <w:r w:rsidR="00957F04">
            <w:rPr>
              <w:rFonts w:ascii="Edwardian Script ITC" w:hAnsi="Edwardian Script ITC"/>
              <w:sz w:val="52"/>
              <w:szCs w:val="52"/>
            </w:rPr>
            <w:t>de Ingeniería</w:t>
          </w:r>
          <w:r>
            <w:rPr>
              <w:rFonts w:ascii="Edwardian Script ITC" w:hAnsi="Edwardian Script ITC"/>
              <w:sz w:val="52"/>
              <w:szCs w:val="52"/>
            </w:rPr>
            <w:t xml:space="preserve"> </w:t>
          </w:r>
          <w:r w:rsidR="00957F04">
            <w:rPr>
              <w:rFonts w:ascii="Edwardian Script ITC" w:hAnsi="Edwardian Script ITC"/>
              <w:sz w:val="52"/>
              <w:szCs w:val="52"/>
            </w:rPr>
            <w:t xml:space="preserve"> y Ciencias Básicas</w:t>
          </w:r>
        </w:p>
      </w:tc>
    </w:tr>
  </w:tbl>
  <w:p w14:paraId="13AFB47B" w14:textId="77777777" w:rsidR="00CD376B" w:rsidRPr="004B3D79" w:rsidRDefault="00CD376B" w:rsidP="00E16AAA">
    <w:pPr>
      <w:spacing w:before="0"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53152D"/>
    <w:multiLevelType w:val="hybridMultilevel"/>
    <w:tmpl w:val="F31AAF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1874BEA"/>
    <w:multiLevelType w:val="hybridMultilevel"/>
    <w:tmpl w:val="962EFB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9C56AC"/>
    <w:multiLevelType w:val="hybridMultilevel"/>
    <w:tmpl w:val="BA7821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C9602A"/>
    <w:multiLevelType w:val="hybridMultilevel"/>
    <w:tmpl w:val="FCAC150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F56110F"/>
    <w:multiLevelType w:val="hybridMultilevel"/>
    <w:tmpl w:val="210A05D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5D96D67"/>
    <w:multiLevelType w:val="hybridMultilevel"/>
    <w:tmpl w:val="9AD2D4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401621"/>
    <w:multiLevelType w:val="hybridMultilevel"/>
    <w:tmpl w:val="4266A52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95B0031"/>
    <w:multiLevelType w:val="hybridMultilevel"/>
    <w:tmpl w:val="1DC6A5AE"/>
    <w:lvl w:ilvl="0" w:tplc="240A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13" w15:restartNumberingAfterBreak="0">
    <w:nsid w:val="2447006E"/>
    <w:multiLevelType w:val="hybridMultilevel"/>
    <w:tmpl w:val="551688F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9001F34"/>
    <w:multiLevelType w:val="hybridMultilevel"/>
    <w:tmpl w:val="9A8097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F76F61"/>
    <w:multiLevelType w:val="hybridMultilevel"/>
    <w:tmpl w:val="6D9C65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7F6374"/>
    <w:multiLevelType w:val="hybridMultilevel"/>
    <w:tmpl w:val="50DEB5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6C5A7D"/>
    <w:multiLevelType w:val="hybridMultilevel"/>
    <w:tmpl w:val="598A9B9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0986D8C"/>
    <w:multiLevelType w:val="hybridMultilevel"/>
    <w:tmpl w:val="DE7237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3435FAE"/>
    <w:multiLevelType w:val="hybridMultilevel"/>
    <w:tmpl w:val="7116BD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0B4DB8"/>
    <w:multiLevelType w:val="hybridMultilevel"/>
    <w:tmpl w:val="A52C3B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A57FBF"/>
    <w:multiLevelType w:val="hybridMultilevel"/>
    <w:tmpl w:val="2D2C45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7C799A"/>
    <w:multiLevelType w:val="hybridMultilevel"/>
    <w:tmpl w:val="8CE48C7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5A343CC"/>
    <w:multiLevelType w:val="hybridMultilevel"/>
    <w:tmpl w:val="48F2F06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70D7614"/>
    <w:multiLevelType w:val="hybridMultilevel"/>
    <w:tmpl w:val="1CF2D31E"/>
    <w:lvl w:ilvl="0" w:tplc="096E3E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B01B72"/>
    <w:multiLevelType w:val="hybridMultilevel"/>
    <w:tmpl w:val="92041A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A56489"/>
    <w:multiLevelType w:val="hybridMultilevel"/>
    <w:tmpl w:val="53D0C63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F4F450C"/>
    <w:multiLevelType w:val="hybridMultilevel"/>
    <w:tmpl w:val="07909A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04E05BE"/>
    <w:multiLevelType w:val="hybridMultilevel"/>
    <w:tmpl w:val="E00A5B04"/>
    <w:lvl w:ilvl="0" w:tplc="39E0C40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AE4862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BD8B07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20A95F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94ECD2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BE4788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638BAB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C4054D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28249F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9" w15:restartNumberingAfterBreak="0">
    <w:nsid w:val="54F33648"/>
    <w:multiLevelType w:val="hybridMultilevel"/>
    <w:tmpl w:val="72104DC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01315B"/>
    <w:multiLevelType w:val="hybridMultilevel"/>
    <w:tmpl w:val="62245F28"/>
    <w:lvl w:ilvl="0" w:tplc="240A0019">
      <w:start w:val="1"/>
      <w:numFmt w:val="lowerLetter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21165D2"/>
    <w:multiLevelType w:val="hybridMultilevel"/>
    <w:tmpl w:val="500C3E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AA17C1D"/>
    <w:multiLevelType w:val="hybridMultilevel"/>
    <w:tmpl w:val="5EA6627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E266E93"/>
    <w:multiLevelType w:val="hybridMultilevel"/>
    <w:tmpl w:val="B666D59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17D1FF0"/>
    <w:multiLevelType w:val="hybridMultilevel"/>
    <w:tmpl w:val="03E0110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4B51BED"/>
    <w:multiLevelType w:val="hybridMultilevel"/>
    <w:tmpl w:val="364C89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73375B"/>
    <w:multiLevelType w:val="hybridMultilevel"/>
    <w:tmpl w:val="DCF2B7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9C3482"/>
    <w:multiLevelType w:val="hybridMultilevel"/>
    <w:tmpl w:val="5602DE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7"/>
  </w:num>
  <w:num w:numId="3">
    <w:abstractNumId w:val="11"/>
  </w:num>
  <w:num w:numId="4">
    <w:abstractNumId w:val="34"/>
  </w:num>
  <w:num w:numId="5">
    <w:abstractNumId w:val="29"/>
  </w:num>
  <w:num w:numId="6">
    <w:abstractNumId w:val="8"/>
  </w:num>
  <w:num w:numId="7">
    <w:abstractNumId w:val="18"/>
  </w:num>
  <w:num w:numId="8">
    <w:abstractNumId w:val="28"/>
  </w:num>
  <w:num w:numId="9">
    <w:abstractNumId w:val="17"/>
  </w:num>
  <w:num w:numId="10">
    <w:abstractNumId w:val="33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26"/>
  </w:num>
  <w:num w:numId="16">
    <w:abstractNumId w:val="13"/>
  </w:num>
  <w:num w:numId="17">
    <w:abstractNumId w:val="5"/>
  </w:num>
  <w:num w:numId="18">
    <w:abstractNumId w:val="23"/>
  </w:num>
  <w:num w:numId="19">
    <w:abstractNumId w:val="31"/>
  </w:num>
  <w:num w:numId="20">
    <w:abstractNumId w:val="22"/>
  </w:num>
  <w:num w:numId="21">
    <w:abstractNumId w:val="32"/>
  </w:num>
  <w:num w:numId="22">
    <w:abstractNumId w:val="30"/>
  </w:num>
  <w:num w:numId="23">
    <w:abstractNumId w:val="9"/>
  </w:num>
  <w:num w:numId="24">
    <w:abstractNumId w:val="12"/>
  </w:num>
  <w:num w:numId="25">
    <w:abstractNumId w:val="36"/>
  </w:num>
  <w:num w:numId="26">
    <w:abstractNumId w:val="6"/>
  </w:num>
  <w:num w:numId="27">
    <w:abstractNumId w:val="21"/>
  </w:num>
  <w:num w:numId="28">
    <w:abstractNumId w:val="10"/>
  </w:num>
  <w:num w:numId="29">
    <w:abstractNumId w:val="14"/>
  </w:num>
  <w:num w:numId="30">
    <w:abstractNumId w:val="25"/>
  </w:num>
  <w:num w:numId="31">
    <w:abstractNumId w:val="15"/>
  </w:num>
  <w:num w:numId="32">
    <w:abstractNumId w:val="16"/>
  </w:num>
  <w:num w:numId="33">
    <w:abstractNumId w:val="19"/>
  </w:num>
  <w:num w:numId="34">
    <w:abstractNumId w:val="7"/>
  </w:num>
  <w:num w:numId="35">
    <w:abstractNumId w:val="35"/>
  </w:num>
  <w:num w:numId="36">
    <w:abstractNumId w:val="37"/>
  </w:num>
  <w:num w:numId="37">
    <w:abstractNumId w:val="20"/>
  </w:num>
  <w:num w:numId="3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567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696"/>
    <w:rsid w:val="000416C2"/>
    <w:rsid w:val="000429B4"/>
    <w:rsid w:val="00046BF0"/>
    <w:rsid w:val="00060D59"/>
    <w:rsid w:val="00062A01"/>
    <w:rsid w:val="00071312"/>
    <w:rsid w:val="0007386C"/>
    <w:rsid w:val="00077093"/>
    <w:rsid w:val="00090830"/>
    <w:rsid w:val="00090B8B"/>
    <w:rsid w:val="000972CD"/>
    <w:rsid w:val="00097D73"/>
    <w:rsid w:val="000A0601"/>
    <w:rsid w:val="000A108A"/>
    <w:rsid w:val="000A6A45"/>
    <w:rsid w:val="000A7909"/>
    <w:rsid w:val="000B0848"/>
    <w:rsid w:val="000B310C"/>
    <w:rsid w:val="000B62A7"/>
    <w:rsid w:val="000D0530"/>
    <w:rsid w:val="000D4DDA"/>
    <w:rsid w:val="000D5F48"/>
    <w:rsid w:val="000E05FE"/>
    <w:rsid w:val="000E3065"/>
    <w:rsid w:val="000E633A"/>
    <w:rsid w:val="000F1287"/>
    <w:rsid w:val="00100672"/>
    <w:rsid w:val="001008BF"/>
    <w:rsid w:val="00107D56"/>
    <w:rsid w:val="001125E0"/>
    <w:rsid w:val="0011584C"/>
    <w:rsid w:val="001227D9"/>
    <w:rsid w:val="0013125A"/>
    <w:rsid w:val="00171C0D"/>
    <w:rsid w:val="00175A20"/>
    <w:rsid w:val="00186D6E"/>
    <w:rsid w:val="001938E7"/>
    <w:rsid w:val="001940AE"/>
    <w:rsid w:val="001A4475"/>
    <w:rsid w:val="001A749C"/>
    <w:rsid w:val="001B2D31"/>
    <w:rsid w:val="001B59C5"/>
    <w:rsid w:val="001C52D1"/>
    <w:rsid w:val="001D3681"/>
    <w:rsid w:val="001D3BC9"/>
    <w:rsid w:val="001D5CDE"/>
    <w:rsid w:val="001D79B3"/>
    <w:rsid w:val="001E3631"/>
    <w:rsid w:val="001F4E2F"/>
    <w:rsid w:val="0021557A"/>
    <w:rsid w:val="00222975"/>
    <w:rsid w:val="00230B69"/>
    <w:rsid w:val="00233043"/>
    <w:rsid w:val="00235EF5"/>
    <w:rsid w:val="002433D4"/>
    <w:rsid w:val="002440C8"/>
    <w:rsid w:val="0024496A"/>
    <w:rsid w:val="00245813"/>
    <w:rsid w:val="002477BC"/>
    <w:rsid w:val="002500F0"/>
    <w:rsid w:val="00257CD0"/>
    <w:rsid w:val="0026508B"/>
    <w:rsid w:val="00265901"/>
    <w:rsid w:val="00274733"/>
    <w:rsid w:val="00275512"/>
    <w:rsid w:val="00291683"/>
    <w:rsid w:val="002A0BA5"/>
    <w:rsid w:val="002A5D27"/>
    <w:rsid w:val="002B5592"/>
    <w:rsid w:val="002C03D0"/>
    <w:rsid w:val="002D6FA0"/>
    <w:rsid w:val="002E0004"/>
    <w:rsid w:val="002E62F2"/>
    <w:rsid w:val="00322E73"/>
    <w:rsid w:val="00334893"/>
    <w:rsid w:val="00337524"/>
    <w:rsid w:val="00345F59"/>
    <w:rsid w:val="00346586"/>
    <w:rsid w:val="003543C1"/>
    <w:rsid w:val="00356319"/>
    <w:rsid w:val="00381263"/>
    <w:rsid w:val="00391E98"/>
    <w:rsid w:val="003A3A4E"/>
    <w:rsid w:val="003B0DAA"/>
    <w:rsid w:val="003D7638"/>
    <w:rsid w:val="003F4F8C"/>
    <w:rsid w:val="003F5D0B"/>
    <w:rsid w:val="00416343"/>
    <w:rsid w:val="0043378A"/>
    <w:rsid w:val="00443047"/>
    <w:rsid w:val="00445318"/>
    <w:rsid w:val="00452241"/>
    <w:rsid w:val="004611CE"/>
    <w:rsid w:val="00481A5B"/>
    <w:rsid w:val="004925A3"/>
    <w:rsid w:val="00492A21"/>
    <w:rsid w:val="0049567B"/>
    <w:rsid w:val="00497952"/>
    <w:rsid w:val="004A051B"/>
    <w:rsid w:val="004A4258"/>
    <w:rsid w:val="004A4A75"/>
    <w:rsid w:val="004B3D79"/>
    <w:rsid w:val="004B7AA7"/>
    <w:rsid w:val="004C21EE"/>
    <w:rsid w:val="004C2890"/>
    <w:rsid w:val="004D3EC1"/>
    <w:rsid w:val="004E073C"/>
    <w:rsid w:val="004E30D0"/>
    <w:rsid w:val="004F5C05"/>
    <w:rsid w:val="00515B21"/>
    <w:rsid w:val="00517509"/>
    <w:rsid w:val="00524BF2"/>
    <w:rsid w:val="00541CFF"/>
    <w:rsid w:val="00545F8A"/>
    <w:rsid w:val="00551CBE"/>
    <w:rsid w:val="00552BBD"/>
    <w:rsid w:val="005530CB"/>
    <w:rsid w:val="00553723"/>
    <w:rsid w:val="00563C84"/>
    <w:rsid w:val="005710A5"/>
    <w:rsid w:val="005741D6"/>
    <w:rsid w:val="005958DC"/>
    <w:rsid w:val="005A10AA"/>
    <w:rsid w:val="005A7519"/>
    <w:rsid w:val="005B0EA4"/>
    <w:rsid w:val="005B3114"/>
    <w:rsid w:val="005C30E0"/>
    <w:rsid w:val="005D3099"/>
    <w:rsid w:val="005F4A03"/>
    <w:rsid w:val="00601B60"/>
    <w:rsid w:val="006044E9"/>
    <w:rsid w:val="00607342"/>
    <w:rsid w:val="0062083E"/>
    <w:rsid w:val="0063045F"/>
    <w:rsid w:val="00647857"/>
    <w:rsid w:val="00650B6C"/>
    <w:rsid w:val="00651C84"/>
    <w:rsid w:val="006523DC"/>
    <w:rsid w:val="006650AD"/>
    <w:rsid w:val="006652CB"/>
    <w:rsid w:val="00671C75"/>
    <w:rsid w:val="00677416"/>
    <w:rsid w:val="00697221"/>
    <w:rsid w:val="00697CDF"/>
    <w:rsid w:val="006A42B2"/>
    <w:rsid w:val="006A7B40"/>
    <w:rsid w:val="006B50B7"/>
    <w:rsid w:val="006D2E4D"/>
    <w:rsid w:val="006D700A"/>
    <w:rsid w:val="007015A9"/>
    <w:rsid w:val="00703B4F"/>
    <w:rsid w:val="007078D8"/>
    <w:rsid w:val="00712052"/>
    <w:rsid w:val="00712AE1"/>
    <w:rsid w:val="007144B5"/>
    <w:rsid w:val="00722A6C"/>
    <w:rsid w:val="00734F16"/>
    <w:rsid w:val="0073645E"/>
    <w:rsid w:val="00757CA5"/>
    <w:rsid w:val="00762EAC"/>
    <w:rsid w:val="00766A04"/>
    <w:rsid w:val="00771580"/>
    <w:rsid w:val="00773696"/>
    <w:rsid w:val="007741AD"/>
    <w:rsid w:val="00782CF4"/>
    <w:rsid w:val="00791325"/>
    <w:rsid w:val="0079387A"/>
    <w:rsid w:val="00794639"/>
    <w:rsid w:val="00797446"/>
    <w:rsid w:val="007B5CC2"/>
    <w:rsid w:val="007B632C"/>
    <w:rsid w:val="007C0272"/>
    <w:rsid w:val="007C3490"/>
    <w:rsid w:val="007C3FA0"/>
    <w:rsid w:val="007D38B3"/>
    <w:rsid w:val="007D4A53"/>
    <w:rsid w:val="007E2C09"/>
    <w:rsid w:val="007E3B97"/>
    <w:rsid w:val="007E5E39"/>
    <w:rsid w:val="007E6E9D"/>
    <w:rsid w:val="007F248F"/>
    <w:rsid w:val="00802FA5"/>
    <w:rsid w:val="00804D1C"/>
    <w:rsid w:val="0080700C"/>
    <w:rsid w:val="00807C7A"/>
    <w:rsid w:val="008209FE"/>
    <w:rsid w:val="008252A6"/>
    <w:rsid w:val="0082616E"/>
    <w:rsid w:val="008434C0"/>
    <w:rsid w:val="008462AE"/>
    <w:rsid w:val="00865C76"/>
    <w:rsid w:val="00871356"/>
    <w:rsid w:val="00874D08"/>
    <w:rsid w:val="00877572"/>
    <w:rsid w:val="0089404D"/>
    <w:rsid w:val="008977AF"/>
    <w:rsid w:val="008A4DE5"/>
    <w:rsid w:val="008B17A5"/>
    <w:rsid w:val="008B5956"/>
    <w:rsid w:val="008C0262"/>
    <w:rsid w:val="008C0D6B"/>
    <w:rsid w:val="008D1F78"/>
    <w:rsid w:val="008D6428"/>
    <w:rsid w:val="008E2BF1"/>
    <w:rsid w:val="008E54F5"/>
    <w:rsid w:val="008F0C2B"/>
    <w:rsid w:val="0090332C"/>
    <w:rsid w:val="009163C8"/>
    <w:rsid w:val="0091671B"/>
    <w:rsid w:val="0093001C"/>
    <w:rsid w:val="009356C2"/>
    <w:rsid w:val="00935F75"/>
    <w:rsid w:val="00936384"/>
    <w:rsid w:val="00954E65"/>
    <w:rsid w:val="00955465"/>
    <w:rsid w:val="00957BA2"/>
    <w:rsid w:val="00957F04"/>
    <w:rsid w:val="009745E3"/>
    <w:rsid w:val="00980102"/>
    <w:rsid w:val="009823D1"/>
    <w:rsid w:val="009A505F"/>
    <w:rsid w:val="009A7113"/>
    <w:rsid w:val="009B0096"/>
    <w:rsid w:val="009B2280"/>
    <w:rsid w:val="009B56E6"/>
    <w:rsid w:val="009B7CD1"/>
    <w:rsid w:val="009C6D9F"/>
    <w:rsid w:val="009D64A5"/>
    <w:rsid w:val="009E5C2E"/>
    <w:rsid w:val="00A0003F"/>
    <w:rsid w:val="00A01102"/>
    <w:rsid w:val="00A10868"/>
    <w:rsid w:val="00A202EF"/>
    <w:rsid w:val="00A260F7"/>
    <w:rsid w:val="00A27D72"/>
    <w:rsid w:val="00A33D01"/>
    <w:rsid w:val="00A44325"/>
    <w:rsid w:val="00A50FD2"/>
    <w:rsid w:val="00A5261A"/>
    <w:rsid w:val="00A644FA"/>
    <w:rsid w:val="00A65F83"/>
    <w:rsid w:val="00A7186A"/>
    <w:rsid w:val="00A720A5"/>
    <w:rsid w:val="00A85EAD"/>
    <w:rsid w:val="00A86FAD"/>
    <w:rsid w:val="00A935A1"/>
    <w:rsid w:val="00A94A45"/>
    <w:rsid w:val="00A94DB6"/>
    <w:rsid w:val="00A968B9"/>
    <w:rsid w:val="00AB069E"/>
    <w:rsid w:val="00AB26A3"/>
    <w:rsid w:val="00AB4942"/>
    <w:rsid w:val="00AD0992"/>
    <w:rsid w:val="00AF6F32"/>
    <w:rsid w:val="00B029A7"/>
    <w:rsid w:val="00B03966"/>
    <w:rsid w:val="00B07E8E"/>
    <w:rsid w:val="00B20164"/>
    <w:rsid w:val="00B20C7A"/>
    <w:rsid w:val="00B261CC"/>
    <w:rsid w:val="00B30B8C"/>
    <w:rsid w:val="00B372FF"/>
    <w:rsid w:val="00B40A50"/>
    <w:rsid w:val="00B43FAC"/>
    <w:rsid w:val="00B4657B"/>
    <w:rsid w:val="00B47817"/>
    <w:rsid w:val="00B51222"/>
    <w:rsid w:val="00B640EA"/>
    <w:rsid w:val="00B64F8E"/>
    <w:rsid w:val="00B65376"/>
    <w:rsid w:val="00B70C1C"/>
    <w:rsid w:val="00B7445B"/>
    <w:rsid w:val="00B76B46"/>
    <w:rsid w:val="00B80DC5"/>
    <w:rsid w:val="00B82795"/>
    <w:rsid w:val="00B856A6"/>
    <w:rsid w:val="00B867EA"/>
    <w:rsid w:val="00B908EC"/>
    <w:rsid w:val="00BA2191"/>
    <w:rsid w:val="00BA5CB7"/>
    <w:rsid w:val="00BB116A"/>
    <w:rsid w:val="00BB1C99"/>
    <w:rsid w:val="00BB34A7"/>
    <w:rsid w:val="00BB557F"/>
    <w:rsid w:val="00BB7E85"/>
    <w:rsid w:val="00BD6478"/>
    <w:rsid w:val="00BE17F9"/>
    <w:rsid w:val="00BE58F4"/>
    <w:rsid w:val="00BE6FDA"/>
    <w:rsid w:val="00BF5890"/>
    <w:rsid w:val="00BF6FB8"/>
    <w:rsid w:val="00C13F0A"/>
    <w:rsid w:val="00C16D0A"/>
    <w:rsid w:val="00C21179"/>
    <w:rsid w:val="00C225AF"/>
    <w:rsid w:val="00C226C4"/>
    <w:rsid w:val="00C25EE9"/>
    <w:rsid w:val="00C46363"/>
    <w:rsid w:val="00C468F8"/>
    <w:rsid w:val="00C4706C"/>
    <w:rsid w:val="00C55F72"/>
    <w:rsid w:val="00C7336A"/>
    <w:rsid w:val="00C74FC5"/>
    <w:rsid w:val="00C813D5"/>
    <w:rsid w:val="00CA2243"/>
    <w:rsid w:val="00CA3880"/>
    <w:rsid w:val="00CC1856"/>
    <w:rsid w:val="00CC1FCD"/>
    <w:rsid w:val="00CC42E5"/>
    <w:rsid w:val="00CC5C88"/>
    <w:rsid w:val="00CD3194"/>
    <w:rsid w:val="00CD376B"/>
    <w:rsid w:val="00CE00E1"/>
    <w:rsid w:val="00CE3DC7"/>
    <w:rsid w:val="00CF0C34"/>
    <w:rsid w:val="00CF150C"/>
    <w:rsid w:val="00CF2726"/>
    <w:rsid w:val="00D065B3"/>
    <w:rsid w:val="00D14F06"/>
    <w:rsid w:val="00D1649A"/>
    <w:rsid w:val="00D244A9"/>
    <w:rsid w:val="00D30A7B"/>
    <w:rsid w:val="00D37B8B"/>
    <w:rsid w:val="00D435E2"/>
    <w:rsid w:val="00D503BE"/>
    <w:rsid w:val="00D50BFE"/>
    <w:rsid w:val="00D5132F"/>
    <w:rsid w:val="00D55164"/>
    <w:rsid w:val="00D56E9A"/>
    <w:rsid w:val="00D6059B"/>
    <w:rsid w:val="00D63A4B"/>
    <w:rsid w:val="00D77CA3"/>
    <w:rsid w:val="00D82992"/>
    <w:rsid w:val="00D862FE"/>
    <w:rsid w:val="00D91E47"/>
    <w:rsid w:val="00DA1835"/>
    <w:rsid w:val="00DA5553"/>
    <w:rsid w:val="00DA7C16"/>
    <w:rsid w:val="00DB1689"/>
    <w:rsid w:val="00DB35FC"/>
    <w:rsid w:val="00DC763B"/>
    <w:rsid w:val="00DD74D8"/>
    <w:rsid w:val="00DE2AC8"/>
    <w:rsid w:val="00DF0055"/>
    <w:rsid w:val="00DF1D94"/>
    <w:rsid w:val="00E02307"/>
    <w:rsid w:val="00E03792"/>
    <w:rsid w:val="00E0397C"/>
    <w:rsid w:val="00E05699"/>
    <w:rsid w:val="00E16AAA"/>
    <w:rsid w:val="00E20BD4"/>
    <w:rsid w:val="00E32FE5"/>
    <w:rsid w:val="00E3542D"/>
    <w:rsid w:val="00E431D3"/>
    <w:rsid w:val="00E45AE9"/>
    <w:rsid w:val="00E52F57"/>
    <w:rsid w:val="00E5464C"/>
    <w:rsid w:val="00E60054"/>
    <w:rsid w:val="00E62E1E"/>
    <w:rsid w:val="00E66D25"/>
    <w:rsid w:val="00E66EC2"/>
    <w:rsid w:val="00E833C6"/>
    <w:rsid w:val="00E931CA"/>
    <w:rsid w:val="00E950C2"/>
    <w:rsid w:val="00EA5623"/>
    <w:rsid w:val="00EB000A"/>
    <w:rsid w:val="00EC10BF"/>
    <w:rsid w:val="00EC1EE5"/>
    <w:rsid w:val="00EC1F81"/>
    <w:rsid w:val="00EC52F3"/>
    <w:rsid w:val="00ED2551"/>
    <w:rsid w:val="00ED3B0C"/>
    <w:rsid w:val="00ED4BAC"/>
    <w:rsid w:val="00EE4E11"/>
    <w:rsid w:val="00EE6CB5"/>
    <w:rsid w:val="00EE79A4"/>
    <w:rsid w:val="00EF0291"/>
    <w:rsid w:val="00EF2ABA"/>
    <w:rsid w:val="00F10259"/>
    <w:rsid w:val="00F10DDC"/>
    <w:rsid w:val="00F11B7B"/>
    <w:rsid w:val="00F13705"/>
    <w:rsid w:val="00F13C64"/>
    <w:rsid w:val="00F156CF"/>
    <w:rsid w:val="00F3154C"/>
    <w:rsid w:val="00F31579"/>
    <w:rsid w:val="00F36294"/>
    <w:rsid w:val="00F4406E"/>
    <w:rsid w:val="00F451FC"/>
    <w:rsid w:val="00F51198"/>
    <w:rsid w:val="00F52FC9"/>
    <w:rsid w:val="00F556DA"/>
    <w:rsid w:val="00F565A4"/>
    <w:rsid w:val="00F60BFC"/>
    <w:rsid w:val="00F65F6D"/>
    <w:rsid w:val="00F66237"/>
    <w:rsid w:val="00F7721A"/>
    <w:rsid w:val="00F82734"/>
    <w:rsid w:val="00F92CED"/>
    <w:rsid w:val="00F94250"/>
    <w:rsid w:val="00FA07E6"/>
    <w:rsid w:val="00FB08BE"/>
    <w:rsid w:val="00FB5201"/>
    <w:rsid w:val="00FC4D3D"/>
    <w:rsid w:val="00FD4CDD"/>
    <w:rsid w:val="00FE03E6"/>
    <w:rsid w:val="00FE2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C1EF1C4"/>
  <w15:docId w15:val="{A4C4B90D-641F-4DB2-9BED-BFA15CC28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CB7"/>
    <w:pPr>
      <w:widowControl w:val="0"/>
      <w:spacing w:before="60" w:after="60" w:line="240" w:lineRule="auto"/>
      <w:jc w:val="both"/>
    </w:pPr>
    <w:rPr>
      <w:rFonts w:ascii="Calibri" w:eastAsia="Times New Roman" w:hAnsi="Calibri" w:cs="Times New Roman"/>
      <w:sz w:val="24"/>
      <w:szCs w:val="24"/>
      <w:lang w:val="es-ES"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712AE1"/>
    <w:pPr>
      <w:keepNext/>
      <w:keepLines/>
      <w:widowControl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CO"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50F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30A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6">
    <w:name w:val="heading 6"/>
    <w:basedOn w:val="Normal"/>
    <w:next w:val="Normal"/>
    <w:link w:val="Ttulo6Car"/>
    <w:qFormat/>
    <w:rsid w:val="00D14F06"/>
    <w:pPr>
      <w:keepNext/>
      <w:widowControl/>
      <w:suppressAutoHyphens/>
      <w:spacing w:before="120" w:after="120"/>
      <w:jc w:val="center"/>
      <w:outlineLvl w:val="5"/>
    </w:pPr>
    <w:rPr>
      <w:rFonts w:cs="Arial"/>
      <w:b/>
      <w:bCs/>
      <w:sz w:val="22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6D2E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F13C6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F13C64"/>
  </w:style>
  <w:style w:type="paragraph" w:styleId="Piedepgina">
    <w:name w:val="footer"/>
    <w:basedOn w:val="Normal"/>
    <w:link w:val="PiedepginaCar"/>
    <w:uiPriority w:val="99"/>
    <w:unhideWhenUsed/>
    <w:rsid w:val="00F13C6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13C64"/>
  </w:style>
  <w:style w:type="paragraph" w:styleId="Textodeglobo">
    <w:name w:val="Balloon Text"/>
    <w:basedOn w:val="Normal"/>
    <w:link w:val="TextodegloboCar"/>
    <w:uiPriority w:val="99"/>
    <w:semiHidden/>
    <w:unhideWhenUsed/>
    <w:rsid w:val="00F13C6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13C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F13C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99"/>
    <w:qFormat/>
    <w:rsid w:val="00EC10BF"/>
    <w:pPr>
      <w:ind w:left="720"/>
    </w:pPr>
  </w:style>
  <w:style w:type="character" w:customStyle="1" w:styleId="Ttulo6Car">
    <w:name w:val="Título 6 Car"/>
    <w:basedOn w:val="Fuentedeprrafopredeter"/>
    <w:link w:val="Ttulo6"/>
    <w:rsid w:val="00D14F06"/>
    <w:rPr>
      <w:rFonts w:ascii="Arial" w:eastAsia="Times New Roman" w:hAnsi="Arial" w:cs="Arial"/>
      <w:b/>
      <w:bCs/>
      <w:szCs w:val="24"/>
      <w:lang w:val="es-ES" w:eastAsia="ar-SA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30A7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ar-SA"/>
    </w:rPr>
  </w:style>
  <w:style w:type="character" w:styleId="Hipervnculo">
    <w:name w:val="Hyperlink"/>
    <w:basedOn w:val="Fuentedeprrafopredeter"/>
    <w:uiPriority w:val="99"/>
    <w:unhideWhenUsed/>
    <w:rsid w:val="00EE4E1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C3490"/>
    <w:pPr>
      <w:widowControl/>
      <w:spacing w:before="100" w:beforeAutospacing="1" w:after="100" w:afterAutospacing="1"/>
      <w:jc w:val="left"/>
    </w:pPr>
    <w:rPr>
      <w:rFonts w:ascii="Times" w:eastAsiaTheme="minorHAnsi" w:hAnsi="Times"/>
      <w:sz w:val="20"/>
      <w:szCs w:val="20"/>
      <w:lang w:val="es-CO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712A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Bibliografa">
    <w:name w:val="Bibliography"/>
    <w:basedOn w:val="Normal"/>
    <w:next w:val="Normal"/>
    <w:uiPriority w:val="37"/>
    <w:unhideWhenUsed/>
    <w:rsid w:val="00712AE1"/>
  </w:style>
  <w:style w:type="character" w:customStyle="1" w:styleId="Ttulo2Car">
    <w:name w:val="Título 2 Car"/>
    <w:basedOn w:val="Fuentedeprrafopredeter"/>
    <w:link w:val="Ttulo2"/>
    <w:uiPriority w:val="9"/>
    <w:semiHidden/>
    <w:rsid w:val="00A50F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ar-SA"/>
    </w:rPr>
  </w:style>
  <w:style w:type="paragraph" w:customStyle="1" w:styleId="TableParagraph">
    <w:name w:val="Table Paragraph"/>
    <w:basedOn w:val="Normal"/>
    <w:uiPriority w:val="1"/>
    <w:qFormat/>
    <w:rsid w:val="00B82795"/>
    <w:pPr>
      <w:autoSpaceDE w:val="0"/>
      <w:autoSpaceDN w:val="0"/>
      <w:spacing w:before="0" w:after="0"/>
      <w:jc w:val="left"/>
    </w:pPr>
    <w:rPr>
      <w:rFonts w:eastAsia="Calibri" w:cs="Calibri"/>
      <w:sz w:val="22"/>
      <w:szCs w:val="22"/>
      <w:lang w:val="en-US" w:eastAsia="en-US"/>
    </w:rPr>
  </w:style>
  <w:style w:type="paragraph" w:customStyle="1" w:styleId="Default">
    <w:name w:val="Default"/>
    <w:rsid w:val="0082616E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5958D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B30B8C"/>
    <w:pPr>
      <w:spacing w:after="0" w:line="240" w:lineRule="auto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45F8A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BB116A"/>
    <w:rPr>
      <w:b/>
      <w:bCs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337524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2500F0"/>
    <w:rPr>
      <w:color w:val="605E5C"/>
      <w:shd w:val="clear" w:color="auto" w:fill="E1DFDD"/>
    </w:rPr>
  </w:style>
  <w:style w:type="character" w:customStyle="1" w:styleId="crayon-e">
    <w:name w:val="crayon-e"/>
    <w:basedOn w:val="Fuentedeprrafopredeter"/>
    <w:rsid w:val="00C16D0A"/>
  </w:style>
  <w:style w:type="character" w:customStyle="1" w:styleId="crayon-v">
    <w:name w:val="crayon-v"/>
    <w:basedOn w:val="Fuentedeprrafopredeter"/>
    <w:rsid w:val="00C16D0A"/>
  </w:style>
  <w:style w:type="character" w:customStyle="1" w:styleId="crayon-sy">
    <w:name w:val="crayon-sy"/>
    <w:basedOn w:val="Fuentedeprrafopredeter"/>
    <w:rsid w:val="00C16D0A"/>
  </w:style>
  <w:style w:type="character" w:customStyle="1" w:styleId="crayon-h">
    <w:name w:val="crayon-h"/>
    <w:basedOn w:val="Fuentedeprrafopredeter"/>
    <w:rsid w:val="00C16D0A"/>
  </w:style>
  <w:style w:type="character" w:customStyle="1" w:styleId="crayon-i">
    <w:name w:val="crayon-i"/>
    <w:basedOn w:val="Fuentedeprrafopredeter"/>
    <w:rsid w:val="00C16D0A"/>
  </w:style>
  <w:style w:type="character" w:styleId="nfasis">
    <w:name w:val="Emphasis"/>
    <w:basedOn w:val="Fuentedeprrafopredeter"/>
    <w:uiPriority w:val="20"/>
    <w:qFormat/>
    <w:rsid w:val="00C16D0A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6D2E4D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D2E4D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ar-SA"/>
    </w:rPr>
  </w:style>
  <w:style w:type="character" w:customStyle="1" w:styleId="Ttulo7Car">
    <w:name w:val="Título 7 Car"/>
    <w:basedOn w:val="Fuentedeprrafopredeter"/>
    <w:link w:val="Ttulo7"/>
    <w:uiPriority w:val="9"/>
    <w:rsid w:val="006D2E4D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s-E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6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2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82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opencv.org/releases/" TargetMode="External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opencv.org/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github.com/oscardo/OPENCV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s://datasmarts.net/es/primeros-pasos-en-opencv-parte-2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hyperlink" Target="https://www.python.or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>
  <b:Source>
    <b:Tag>ICO13</b:Tag>
    <b:SourceType>Misc</b:SourceType>
    <b:Guid>{775F41E0-5C4B-164B-916D-9B671D2431E1}</b:Guid>
    <b:Author>
      <b:Author>
        <b:Corporate>ICONTEC</b:Corporate>
      </b:Author>
    </b:Author>
    <b:Title>GTC-ISO 21500:2013</b:Title>
    <b:PublicationTitle>Directrices para la Dirección y Gestión de Proyectos</b:PublicationTitle>
    <b:Year>2013</b:Year>
    <b:Pages>44 pag</b:Pages>
    <b:Publisher>Certificación, Instituto Colombiano de Normas Técnicas y Certificación</b:Publisher>
    <b:RefOrder>2</b:RefOrder>
  </b:Source>
  <b:Source>
    <b:Tag>ICO03</b:Tag>
    <b:SourceType>Misc</b:SourceType>
    <b:Guid>{8727FB15-CD27-F549-B09E-450FD5578123}</b:Guid>
    <b:Author>
      <b:Author>
        <b:Corporate>ICONTEC</b:Corporate>
      </b:Author>
    </b:Author>
    <b:Title>NTC-ISO 10006:2003</b:Title>
    <b:CountryRegion>Colombia</b:CountryRegion>
    <b:Year>2003</b:Year>
    <b:Edition>3ª actualización</b:Edition>
    <b:PublicationTitle>Sistemas de Gestión de la Calidad. Directrices para la Gestión de la Calidad en Proyectos</b:PublicationTitle>
    <b:Publisher>Instituto Colombiano de Normas Técnicas y Certificación</b:Publisher>
    <b:Pages>45 pag</b:Pages>
    <b:RefOrder>3</b:RefOrder>
  </b:Source>
  <b:Source>
    <b:Tag>Mok041</b:Tag>
    <b:SourceType>Book</b:SourceType>
    <b:Guid>{358D5D5A-7276-504B-9068-486971428FF2}</b:Guid>
    <b:Title>Evaluación financiera de proyectos de inversión</b:Title>
    <b:Year>2004</b:Year>
    <b:City>Bogotá</b:City>
    <b:CountryRegion>Colombia</b:CountryRegion>
    <b:Publisher>Universidad de los Andes</b:Publisher>
    <b:Pages>296 pag</b:Pages>
    <b:Edition>2ª</b:Edition>
    <b:StandardNumber>ISBN 9586824748</b:StandardNumber>
    <b:Author>
      <b:Author>
        <b:NameList>
          <b:Person>
            <b:Last>Mokate</b:Last>
            <b:Middle>Marie</b:Middle>
            <b:First>Karen</b:First>
          </b:Person>
        </b:NameList>
      </b:Author>
    </b:Author>
    <b:RefOrder>1</b:RefOrder>
  </b:Source>
  <b:Source>
    <b:Tag>PMI13</b:Tag>
    <b:SourceType>Misc</b:SourceType>
    <b:Guid>{F38DE648-7B35-1A49-83E3-9639D065A663}</b:Guid>
    <b:Author>
      <b:Author>
        <b:Corporate>PMI</b:Corporate>
      </b:Author>
    </b:Author>
    <b:Title>Guía del PMBOK®</b:Title>
    <b:Publisher>Project Management Institute</b:Publisher>
    <b:Year>2013</b:Year>
    <b:Edition>5ª</b:Edition>
    <b:StandardNumber>978162825009-1</b:StandardNumber>
    <b:CountryRegion>EE.UU.</b:CountryRegion>
    <b:Pages>596 pag</b:Pages>
    <b:PublicationTitle>Guía de los fundamentos para la dirección de proyectos</b:PublicationTitle>
    <b:RefOrder>4</b:RefOrder>
  </b:Source>
  <b:Source>
    <b:Tag>Por08</b:Tag>
    <b:SourceType>JournalArticle</b:SourceType>
    <b:Guid>{716DBD12-7BEE-AD4D-8379-15384C478A88}</b:Guid>
    <b:Title>The five competitive forces that shape strategy</b:Title>
    <b:Year>2008</b:Year>
    <b:Pages>20 pag</b:Pages>
    <b:JournalName>Harvard Business Review</b:JournalName>
    <b:Author>
      <b:Author>
        <b:NameList>
          <b:Person>
            <b:Last>Porter</b:Last>
            <b:Middle>E</b:Middle>
            <b:First>Michael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F8FFB12E-E525-4650-AE13-85831B263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9</Pages>
  <Words>925</Words>
  <Characters>5092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 Lucía Galindo Galindo</dc:creator>
  <cp:lastModifiedBy>Oscar Eduardo Ortiz Pinzón</cp:lastModifiedBy>
  <cp:revision>54</cp:revision>
  <cp:lastPrinted>2020-08-18T12:39:00Z</cp:lastPrinted>
  <dcterms:created xsi:type="dcterms:W3CDTF">2020-04-28T00:17:00Z</dcterms:created>
  <dcterms:modified xsi:type="dcterms:W3CDTF">2020-08-18T12:58:00Z</dcterms:modified>
</cp:coreProperties>
</file>